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FF26B" w14:textId="77777777" w:rsidR="0033579C" w:rsidRDefault="0033579C" w:rsidP="00E761D6">
      <w:pPr>
        <w:widowControl/>
        <w:autoSpaceDE w:val="0"/>
        <w:autoSpaceDN w:val="0"/>
        <w:adjustRightInd w:val="0"/>
        <w:jc w:val="center"/>
        <w:rPr>
          <w:rFonts w:ascii="FangSong" w:eastAsia="FangSong" w:hAnsi="FangSong" w:cs="Helvetica Neue"/>
          <w:b/>
          <w:bCs/>
          <w:color w:val="2364B1"/>
          <w:kern w:val="0"/>
          <w:sz w:val="60"/>
          <w:szCs w:val="60"/>
        </w:rPr>
      </w:pPr>
    </w:p>
    <w:p w14:paraId="7C226D9A" w14:textId="77777777" w:rsidR="00067C40" w:rsidRPr="00675F5D" w:rsidRDefault="00E761D6" w:rsidP="00E761D6">
      <w:pPr>
        <w:widowControl/>
        <w:autoSpaceDE w:val="0"/>
        <w:autoSpaceDN w:val="0"/>
        <w:adjustRightInd w:val="0"/>
        <w:jc w:val="center"/>
        <w:rPr>
          <w:rFonts w:ascii="FangSong" w:eastAsia="FangSong" w:hAnsi="FangSong" w:cs="Helvetica Neue"/>
          <w:b/>
          <w:bCs/>
          <w:color w:val="2364B1"/>
          <w:kern w:val="0"/>
          <w:sz w:val="60"/>
          <w:szCs w:val="60"/>
        </w:rPr>
      </w:pPr>
      <w:r w:rsidRPr="00675F5D">
        <w:rPr>
          <w:rFonts w:ascii="FangSong" w:eastAsia="FangSong" w:hAnsi="FangSong" w:cs="Helvetica Neue"/>
          <w:b/>
          <w:bCs/>
          <w:color w:val="2364B1"/>
          <w:kern w:val="0"/>
          <w:sz w:val="60"/>
          <w:szCs w:val="60"/>
        </w:rPr>
        <w:t>Bismuth</w:t>
      </w:r>
    </w:p>
    <w:p w14:paraId="6EAFEF35" w14:textId="69828DF8" w:rsidR="00E761D6" w:rsidRPr="0033579C" w:rsidRDefault="00E761D6" w:rsidP="0033579C">
      <w:pPr>
        <w:widowControl/>
        <w:autoSpaceDE w:val="0"/>
        <w:autoSpaceDN w:val="0"/>
        <w:adjustRightInd w:val="0"/>
        <w:jc w:val="center"/>
        <w:rPr>
          <w:rFonts w:ascii="FangSong" w:eastAsia="FangSong" w:hAnsi="FangSong" w:cs="Helvetica Neue"/>
          <w:bCs/>
          <w:color w:val="000000"/>
          <w:kern w:val="0"/>
          <w:sz w:val="60"/>
          <w:szCs w:val="60"/>
        </w:rPr>
      </w:pPr>
      <w:r w:rsidRPr="00675F5D">
        <w:rPr>
          <w:rFonts w:ascii="FangSong" w:eastAsia="FangSong" w:hAnsi="FangSong" w:cs="PingFang SC" w:hint="eastAsia"/>
          <w:b/>
          <w:bCs/>
          <w:color w:val="2364B1"/>
          <w:kern w:val="0"/>
          <w:sz w:val="60"/>
          <w:szCs w:val="60"/>
        </w:rPr>
        <w:t>加密货币白皮书</w:t>
      </w:r>
      <w:r w:rsidRPr="00675F5D">
        <w:rPr>
          <w:rFonts w:ascii="FangSong" w:eastAsia="FangSong" w:hAnsi="FangSong" w:cs="Helvetica Neue"/>
          <w:bCs/>
          <w:color w:val="000000"/>
          <w:kern w:val="0"/>
          <w:sz w:val="60"/>
          <w:szCs w:val="60"/>
        </w:rPr>
        <w:t xml:space="preserve"> </w:t>
      </w:r>
    </w:p>
    <w:p w14:paraId="6E78BCBC"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25A0D945" w14:textId="2A7F05FB" w:rsidR="00F96DBD" w:rsidRDefault="00F96DBD" w:rsidP="00F96DBD">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57670111" wp14:editId="43883A62">
            <wp:extent cx="4316095" cy="4316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p>
    <w:p w14:paraId="495BAE49" w14:textId="6F118E93" w:rsidR="00F96DBD" w:rsidRPr="00274682" w:rsidRDefault="00F96DBD" w:rsidP="00067C40">
      <w:pPr>
        <w:jc w:val="center"/>
        <w:rPr>
          <w:rFonts w:ascii="SimHei" w:eastAsia="SimHei" w:hAnsi="SimHei"/>
        </w:rPr>
      </w:pPr>
      <w:r w:rsidRPr="00274682">
        <w:rPr>
          <w:rFonts w:ascii="SimHei" w:eastAsia="SimHei" w:hAnsi="SimHei" w:hint="eastAsia"/>
        </w:rPr>
        <w:t>由</w:t>
      </w:r>
      <w:r w:rsidRPr="00274682">
        <w:rPr>
          <w:rFonts w:ascii="SimHei" w:eastAsia="SimHei" w:hAnsi="SimHei"/>
        </w:rPr>
        <w:t>Bismuth</w:t>
      </w:r>
      <w:r w:rsidRPr="00274682">
        <w:rPr>
          <w:rFonts w:ascii="SimHei" w:eastAsia="SimHei" w:hAnsi="SimHei" w:hint="eastAsia"/>
        </w:rPr>
        <w:t>核心开发小组编纂</w:t>
      </w:r>
    </w:p>
    <w:p w14:paraId="77F6624C" w14:textId="0F97949E" w:rsidR="00F96DBD" w:rsidRPr="00274682" w:rsidRDefault="00F96DBD" w:rsidP="00067C40">
      <w:pPr>
        <w:jc w:val="center"/>
        <w:rPr>
          <w:rFonts w:ascii="SimHei" w:eastAsia="SimHei" w:hAnsi="SimHei"/>
        </w:rPr>
      </w:pPr>
      <w:r w:rsidRPr="00274682">
        <w:rPr>
          <w:rFonts w:ascii="SimHei" w:eastAsia="SimHei" w:hAnsi="SimHei" w:hint="eastAsia"/>
        </w:rPr>
        <w:t>版本号：</w:t>
      </w:r>
      <w:r w:rsidRPr="00274682">
        <w:rPr>
          <w:rFonts w:ascii="SimHei" w:eastAsia="SimHei" w:hAnsi="SimHei"/>
        </w:rPr>
        <w:t>1.2</w:t>
      </w:r>
    </w:p>
    <w:p w14:paraId="3EBAE402" w14:textId="452D2493" w:rsidR="00F96DBD" w:rsidRDefault="00F96DBD" w:rsidP="00067C40">
      <w:pPr>
        <w:jc w:val="center"/>
        <w:rPr>
          <w:rFonts w:ascii="SimHei" w:eastAsia="SimHei" w:hAnsi="SimHei"/>
        </w:rPr>
      </w:pPr>
      <w:r w:rsidRPr="00274682">
        <w:rPr>
          <w:rFonts w:ascii="SimHei" w:eastAsia="SimHei" w:hAnsi="SimHei" w:hint="eastAsia"/>
        </w:rPr>
        <w:t>发布时间：</w:t>
      </w:r>
      <w:r w:rsidRPr="00274682">
        <w:rPr>
          <w:rFonts w:ascii="SimHei" w:eastAsia="SimHei" w:hAnsi="SimHei"/>
        </w:rPr>
        <w:t>2019</w:t>
      </w:r>
      <w:r w:rsidRPr="00274682">
        <w:rPr>
          <w:rFonts w:ascii="SimHei" w:eastAsia="SimHei" w:hAnsi="SimHei" w:hint="eastAsia"/>
        </w:rPr>
        <w:t>年</w:t>
      </w:r>
      <w:r w:rsidRPr="00274682">
        <w:rPr>
          <w:rFonts w:ascii="SimHei" w:eastAsia="SimHei" w:hAnsi="SimHei"/>
        </w:rPr>
        <w:t>8</w:t>
      </w:r>
      <w:r w:rsidRPr="00274682">
        <w:rPr>
          <w:rFonts w:ascii="SimHei" w:eastAsia="SimHei" w:hAnsi="SimHei" w:hint="eastAsia"/>
        </w:rPr>
        <w:t>月</w:t>
      </w:r>
      <w:r w:rsidRPr="00274682">
        <w:rPr>
          <w:rFonts w:ascii="SimHei" w:eastAsia="SimHei" w:hAnsi="SimHei"/>
        </w:rPr>
        <w:t>13</w:t>
      </w:r>
      <w:r w:rsidRPr="00274682">
        <w:rPr>
          <w:rFonts w:ascii="SimHei" w:eastAsia="SimHei" w:hAnsi="SimHei" w:hint="eastAsia"/>
        </w:rPr>
        <w:t>日</w:t>
      </w:r>
    </w:p>
    <w:p w14:paraId="54096A78" w14:textId="0C5AEE3F" w:rsidR="00FD0999" w:rsidRPr="00274682" w:rsidRDefault="007E611B" w:rsidP="007E611B">
      <w:pPr>
        <w:jc w:val="center"/>
        <w:rPr>
          <w:rFonts w:ascii="SimHei" w:eastAsia="SimHei" w:hAnsi="SimHei" w:hint="eastAsia"/>
        </w:rPr>
      </w:pPr>
      <w:r>
        <w:rPr>
          <w:rFonts w:ascii="SimHei" w:eastAsia="SimHei" w:hAnsi="SimHei" w:hint="eastAsia"/>
        </w:rPr>
        <w:t>翻译：</w:t>
      </w:r>
      <w:r w:rsidR="003C1CFD">
        <w:rPr>
          <w:rFonts w:ascii="SimHei" w:eastAsia="SimHei" w:hAnsi="SimHei" w:hint="eastAsia"/>
        </w:rPr>
        <w:t>L</w:t>
      </w:r>
      <w:r>
        <w:rPr>
          <w:rFonts w:ascii="SimHei" w:eastAsia="SimHei" w:hAnsi="SimHei" w:hint="eastAsia"/>
        </w:rPr>
        <w:t>eo</w:t>
      </w:r>
      <w:bookmarkStart w:id="0" w:name="_GoBack"/>
      <w:bookmarkEnd w:id="0"/>
    </w:p>
    <w:p w14:paraId="28ED7B80" w14:textId="77777777" w:rsidR="00E761D6" w:rsidRPr="00F96DBD"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39A79313"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6CC214DE"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6CA78819"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721D263C"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6350AF13" w14:textId="77777777" w:rsidR="00E761D6" w:rsidRDefault="00E761D6" w:rsidP="00E761D6">
      <w:pPr>
        <w:widowControl/>
        <w:autoSpaceDE w:val="0"/>
        <w:autoSpaceDN w:val="0"/>
        <w:adjustRightInd w:val="0"/>
        <w:spacing w:line="280" w:lineRule="atLeast"/>
        <w:jc w:val="left"/>
        <w:rPr>
          <w:rFonts w:ascii="Times" w:eastAsia="PingFang SC" w:hAnsi="Times" w:cs="Times"/>
          <w:color w:val="000000"/>
          <w:kern w:val="0"/>
        </w:rPr>
      </w:pPr>
    </w:p>
    <w:p w14:paraId="4078FD9E" w14:textId="77777777" w:rsidR="00AA3CC7" w:rsidRDefault="00AA3CC7" w:rsidP="00AA3CC7">
      <w:pPr>
        <w:pStyle w:val="11"/>
      </w:pPr>
    </w:p>
    <w:p w14:paraId="7CA67C99" w14:textId="1A06F07F" w:rsidR="00AA3CC7" w:rsidRPr="00AA3CC7" w:rsidRDefault="00AA3CC7" w:rsidP="00AA3CC7">
      <w:pPr>
        <w:widowControl/>
        <w:autoSpaceDE w:val="0"/>
        <w:autoSpaceDN w:val="0"/>
        <w:adjustRightInd w:val="0"/>
        <w:jc w:val="center"/>
        <w:rPr>
          <w:rFonts w:ascii="FangSong" w:eastAsia="FangSong" w:hAnsi="FangSong" w:cs="PingFang SC"/>
          <w:b/>
          <w:bCs/>
          <w:color w:val="2364B1"/>
          <w:kern w:val="0"/>
          <w:sz w:val="60"/>
          <w:szCs w:val="60"/>
        </w:rPr>
      </w:pPr>
      <w:r w:rsidRPr="00AA3CC7">
        <w:rPr>
          <w:rFonts w:ascii="FangSong" w:eastAsia="FangSong" w:hAnsi="FangSong" w:cs="PingFang SC" w:hint="eastAsia"/>
          <w:b/>
          <w:bCs/>
          <w:color w:val="2364B1"/>
          <w:kern w:val="0"/>
          <w:sz w:val="60"/>
          <w:szCs w:val="60"/>
        </w:rPr>
        <w:t>目录</w:t>
      </w:r>
    </w:p>
    <w:p w14:paraId="0AEBF49D" w14:textId="77777777" w:rsidR="00F675E9" w:rsidRPr="00095B4B" w:rsidRDefault="008A21BB">
      <w:pPr>
        <w:pStyle w:val="11"/>
        <w:rPr>
          <w:rFonts w:eastAsiaTheme="minorEastAsia"/>
          <w:b w:val="0"/>
          <w:bCs w:val="0"/>
          <w:noProof/>
          <w:color w:val="2364B1"/>
        </w:rPr>
      </w:pPr>
      <w:r w:rsidRPr="00095B4B">
        <w:rPr>
          <w:rFonts w:ascii="Times" w:eastAsia="PingFang SC" w:hAnsi="Times" w:cs="Times"/>
          <w:color w:val="2364B1"/>
        </w:rPr>
        <w:fldChar w:fldCharType="begin"/>
      </w:r>
      <w:r w:rsidRPr="00095B4B">
        <w:rPr>
          <w:rFonts w:ascii="Times" w:eastAsia="PingFang SC" w:hAnsi="Times" w:cs="Times"/>
          <w:color w:val="2364B1"/>
        </w:rPr>
        <w:instrText xml:space="preserve"> </w:instrText>
      </w:r>
      <w:r w:rsidRPr="00095B4B">
        <w:rPr>
          <w:rFonts w:ascii="Times" w:eastAsia="PingFang SC" w:hAnsi="Times" w:cs="Times" w:hint="eastAsia"/>
          <w:color w:val="2364B1"/>
        </w:rPr>
        <w:instrText>TOC \o "1-3"</w:instrText>
      </w:r>
      <w:r w:rsidRPr="00095B4B">
        <w:rPr>
          <w:rFonts w:ascii="Times" w:eastAsia="PingFang SC" w:hAnsi="Times" w:cs="Times"/>
          <w:color w:val="2364B1"/>
        </w:rPr>
        <w:instrText xml:space="preserve"> </w:instrText>
      </w:r>
      <w:r w:rsidRPr="00095B4B">
        <w:rPr>
          <w:rFonts w:ascii="Times" w:eastAsia="PingFang SC" w:hAnsi="Times" w:cs="Times"/>
          <w:color w:val="2364B1"/>
        </w:rPr>
        <w:fldChar w:fldCharType="separate"/>
      </w:r>
      <w:r w:rsidR="00F675E9" w:rsidRPr="00095B4B">
        <w:rPr>
          <w:noProof/>
          <w:color w:val="2364B1"/>
        </w:rPr>
        <w:t>摘要</w:t>
      </w:r>
      <w:r w:rsidR="00F675E9" w:rsidRPr="00095B4B">
        <w:rPr>
          <w:noProof/>
          <w:color w:val="2364B1"/>
        </w:rPr>
        <w:tab/>
      </w:r>
      <w:r w:rsidR="00F675E9" w:rsidRPr="00095B4B">
        <w:rPr>
          <w:noProof/>
          <w:color w:val="2364B1"/>
        </w:rPr>
        <w:fldChar w:fldCharType="begin"/>
      </w:r>
      <w:r w:rsidR="00F675E9" w:rsidRPr="00095B4B">
        <w:rPr>
          <w:noProof/>
          <w:color w:val="2364B1"/>
        </w:rPr>
        <w:instrText xml:space="preserve"> PAGEREF _Toc22832845 \h </w:instrText>
      </w:r>
      <w:r w:rsidR="00F675E9" w:rsidRPr="00095B4B">
        <w:rPr>
          <w:noProof/>
          <w:color w:val="2364B1"/>
        </w:rPr>
      </w:r>
      <w:r w:rsidR="00F675E9" w:rsidRPr="00095B4B">
        <w:rPr>
          <w:noProof/>
          <w:color w:val="2364B1"/>
        </w:rPr>
        <w:fldChar w:fldCharType="separate"/>
      </w:r>
      <w:r w:rsidR="00D7740F">
        <w:rPr>
          <w:noProof/>
          <w:color w:val="2364B1"/>
        </w:rPr>
        <w:t>3</w:t>
      </w:r>
      <w:r w:rsidR="00F675E9" w:rsidRPr="00095B4B">
        <w:rPr>
          <w:noProof/>
          <w:color w:val="2364B1"/>
        </w:rPr>
        <w:fldChar w:fldCharType="end"/>
      </w:r>
    </w:p>
    <w:p w14:paraId="1913DCF1" w14:textId="77777777" w:rsidR="00F675E9" w:rsidRPr="00095B4B" w:rsidRDefault="00F675E9">
      <w:pPr>
        <w:pStyle w:val="11"/>
        <w:rPr>
          <w:rFonts w:eastAsiaTheme="minorEastAsia"/>
          <w:b w:val="0"/>
          <w:bCs w:val="0"/>
          <w:noProof/>
          <w:color w:val="2364B1"/>
        </w:rPr>
      </w:pPr>
      <w:r w:rsidRPr="00095B4B">
        <w:rPr>
          <w:noProof/>
          <w:color w:val="2364B1"/>
        </w:rPr>
        <w:t>介绍</w:t>
      </w:r>
      <w:r w:rsidRPr="00095B4B">
        <w:rPr>
          <w:noProof/>
          <w:color w:val="2364B1"/>
        </w:rPr>
        <w:tab/>
      </w:r>
      <w:r w:rsidRPr="00095B4B">
        <w:rPr>
          <w:noProof/>
          <w:color w:val="2364B1"/>
        </w:rPr>
        <w:fldChar w:fldCharType="begin"/>
      </w:r>
      <w:r w:rsidRPr="00095B4B">
        <w:rPr>
          <w:noProof/>
          <w:color w:val="2364B1"/>
        </w:rPr>
        <w:instrText xml:space="preserve"> PAGEREF _Toc22832846 \h </w:instrText>
      </w:r>
      <w:r w:rsidRPr="00095B4B">
        <w:rPr>
          <w:noProof/>
          <w:color w:val="2364B1"/>
        </w:rPr>
      </w:r>
      <w:r w:rsidRPr="00095B4B">
        <w:rPr>
          <w:noProof/>
          <w:color w:val="2364B1"/>
        </w:rPr>
        <w:fldChar w:fldCharType="separate"/>
      </w:r>
      <w:r w:rsidR="00D7740F">
        <w:rPr>
          <w:noProof/>
          <w:color w:val="2364B1"/>
        </w:rPr>
        <w:t>3</w:t>
      </w:r>
      <w:r w:rsidRPr="00095B4B">
        <w:rPr>
          <w:noProof/>
          <w:color w:val="2364B1"/>
        </w:rPr>
        <w:fldChar w:fldCharType="end"/>
      </w:r>
    </w:p>
    <w:p w14:paraId="2A0FBBFB" w14:textId="77777777" w:rsidR="00F675E9" w:rsidRPr="00095B4B" w:rsidRDefault="00F675E9">
      <w:pPr>
        <w:pStyle w:val="11"/>
        <w:rPr>
          <w:rFonts w:eastAsiaTheme="minorEastAsia"/>
          <w:b w:val="0"/>
          <w:bCs w:val="0"/>
          <w:noProof/>
          <w:color w:val="2364B1"/>
        </w:rPr>
      </w:pPr>
      <w:r w:rsidRPr="00095B4B">
        <w:rPr>
          <w:noProof/>
          <w:color w:val="2364B1"/>
        </w:rPr>
        <w:t>Bismuth</w:t>
      </w:r>
      <w:r w:rsidRPr="00095B4B">
        <w:rPr>
          <w:rFonts w:ascii="Songti SC"/>
          <w:noProof/>
          <w:color w:val="2364B1"/>
        </w:rPr>
        <w:t>特点</w:t>
      </w:r>
      <w:r w:rsidRPr="00095B4B">
        <w:rPr>
          <w:noProof/>
          <w:color w:val="2364B1"/>
        </w:rPr>
        <w:tab/>
      </w:r>
      <w:r w:rsidRPr="00095B4B">
        <w:rPr>
          <w:noProof/>
          <w:color w:val="2364B1"/>
        </w:rPr>
        <w:fldChar w:fldCharType="begin"/>
      </w:r>
      <w:r w:rsidRPr="00095B4B">
        <w:rPr>
          <w:noProof/>
          <w:color w:val="2364B1"/>
        </w:rPr>
        <w:instrText xml:space="preserve"> PAGEREF _Toc22832847 \h </w:instrText>
      </w:r>
      <w:r w:rsidRPr="00095B4B">
        <w:rPr>
          <w:noProof/>
          <w:color w:val="2364B1"/>
        </w:rPr>
      </w:r>
      <w:r w:rsidRPr="00095B4B">
        <w:rPr>
          <w:noProof/>
          <w:color w:val="2364B1"/>
        </w:rPr>
        <w:fldChar w:fldCharType="separate"/>
      </w:r>
      <w:r w:rsidR="00D7740F">
        <w:rPr>
          <w:noProof/>
          <w:color w:val="2364B1"/>
        </w:rPr>
        <w:t>9</w:t>
      </w:r>
      <w:r w:rsidRPr="00095B4B">
        <w:rPr>
          <w:noProof/>
          <w:color w:val="2364B1"/>
        </w:rPr>
        <w:fldChar w:fldCharType="end"/>
      </w:r>
    </w:p>
    <w:p w14:paraId="38AB4907"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rPr>
        <w:t>用例</w:t>
      </w:r>
      <w:r w:rsidRPr="00095B4B">
        <w:rPr>
          <w:rFonts w:ascii="MS Mincho" w:eastAsia="MS Mincho" w:hAnsi="MS Mincho" w:cs="MS Mincho"/>
          <w:noProof/>
          <w:color w:val="2364B1"/>
        </w:rPr>
        <w:t> </w:t>
      </w:r>
      <w:r w:rsidRPr="00095B4B">
        <w:rPr>
          <w:noProof/>
          <w:color w:val="2364B1"/>
        </w:rPr>
        <w:tab/>
      </w:r>
      <w:r w:rsidRPr="00095B4B">
        <w:rPr>
          <w:noProof/>
          <w:color w:val="2364B1"/>
        </w:rPr>
        <w:fldChar w:fldCharType="begin"/>
      </w:r>
      <w:r w:rsidRPr="00095B4B">
        <w:rPr>
          <w:noProof/>
          <w:color w:val="2364B1"/>
        </w:rPr>
        <w:instrText xml:space="preserve"> PAGEREF _Toc22832848 \h </w:instrText>
      </w:r>
      <w:r w:rsidRPr="00095B4B">
        <w:rPr>
          <w:noProof/>
          <w:color w:val="2364B1"/>
        </w:rPr>
      </w:r>
      <w:r w:rsidRPr="00095B4B">
        <w:rPr>
          <w:noProof/>
          <w:color w:val="2364B1"/>
        </w:rPr>
        <w:fldChar w:fldCharType="separate"/>
      </w:r>
      <w:r w:rsidR="00D7740F">
        <w:rPr>
          <w:noProof/>
          <w:color w:val="2364B1"/>
        </w:rPr>
        <w:t>9</w:t>
      </w:r>
      <w:r w:rsidRPr="00095B4B">
        <w:rPr>
          <w:noProof/>
          <w:color w:val="2364B1"/>
        </w:rPr>
        <w:fldChar w:fldCharType="end"/>
      </w:r>
    </w:p>
    <w:p w14:paraId="1E1D57E7"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rFonts w:ascii="Songti SC" w:cs="Songti SC"/>
          <w:noProof/>
          <w:color w:val="2364B1"/>
          <w:u w:color="000000"/>
        </w:rPr>
        <w:t>释放币及奖励模型</w:t>
      </w:r>
      <w:r w:rsidRPr="00095B4B">
        <w:rPr>
          <w:noProof/>
          <w:color w:val="2364B1"/>
        </w:rPr>
        <w:tab/>
      </w:r>
      <w:r w:rsidRPr="00095B4B">
        <w:rPr>
          <w:noProof/>
          <w:color w:val="2364B1"/>
        </w:rPr>
        <w:fldChar w:fldCharType="begin"/>
      </w:r>
      <w:r w:rsidRPr="00095B4B">
        <w:rPr>
          <w:noProof/>
          <w:color w:val="2364B1"/>
        </w:rPr>
        <w:instrText xml:space="preserve"> PAGEREF _Toc22832849 \h </w:instrText>
      </w:r>
      <w:r w:rsidRPr="00095B4B">
        <w:rPr>
          <w:noProof/>
          <w:color w:val="2364B1"/>
        </w:rPr>
      </w:r>
      <w:r w:rsidRPr="00095B4B">
        <w:rPr>
          <w:noProof/>
          <w:color w:val="2364B1"/>
        </w:rPr>
        <w:fldChar w:fldCharType="separate"/>
      </w:r>
      <w:r w:rsidR="00D7740F">
        <w:rPr>
          <w:noProof/>
          <w:color w:val="2364B1"/>
        </w:rPr>
        <w:t>11</w:t>
      </w:r>
      <w:r w:rsidRPr="00095B4B">
        <w:rPr>
          <w:noProof/>
          <w:color w:val="2364B1"/>
        </w:rPr>
        <w:fldChar w:fldCharType="end"/>
      </w:r>
    </w:p>
    <w:p w14:paraId="66C201E5"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加密算法</w:t>
      </w:r>
      <w:r w:rsidRPr="00095B4B">
        <w:rPr>
          <w:noProof/>
          <w:color w:val="2364B1"/>
        </w:rPr>
        <w:tab/>
      </w:r>
      <w:r w:rsidRPr="00095B4B">
        <w:rPr>
          <w:noProof/>
          <w:color w:val="2364B1"/>
        </w:rPr>
        <w:fldChar w:fldCharType="begin"/>
      </w:r>
      <w:r w:rsidRPr="00095B4B">
        <w:rPr>
          <w:noProof/>
          <w:color w:val="2364B1"/>
        </w:rPr>
        <w:instrText xml:space="preserve"> PAGEREF _Toc22832850 \h </w:instrText>
      </w:r>
      <w:r w:rsidRPr="00095B4B">
        <w:rPr>
          <w:noProof/>
          <w:color w:val="2364B1"/>
        </w:rPr>
      </w:r>
      <w:r w:rsidRPr="00095B4B">
        <w:rPr>
          <w:noProof/>
          <w:color w:val="2364B1"/>
        </w:rPr>
        <w:fldChar w:fldCharType="separate"/>
      </w:r>
      <w:r w:rsidR="00D7740F">
        <w:rPr>
          <w:noProof/>
          <w:color w:val="2364B1"/>
        </w:rPr>
        <w:t>12</w:t>
      </w:r>
      <w:r w:rsidRPr="00095B4B">
        <w:rPr>
          <w:noProof/>
          <w:color w:val="2364B1"/>
        </w:rPr>
        <w:fldChar w:fldCharType="end"/>
      </w:r>
    </w:p>
    <w:p w14:paraId="3BCFAB3F"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多地址计划</w:t>
      </w:r>
      <w:r w:rsidRPr="00095B4B">
        <w:rPr>
          <w:noProof/>
          <w:color w:val="2364B1"/>
        </w:rPr>
        <w:tab/>
      </w:r>
      <w:r w:rsidRPr="00095B4B">
        <w:rPr>
          <w:noProof/>
          <w:color w:val="2364B1"/>
        </w:rPr>
        <w:fldChar w:fldCharType="begin"/>
      </w:r>
      <w:r w:rsidRPr="00095B4B">
        <w:rPr>
          <w:noProof/>
          <w:color w:val="2364B1"/>
        </w:rPr>
        <w:instrText xml:space="preserve"> PAGEREF _Toc22832851 \h </w:instrText>
      </w:r>
      <w:r w:rsidRPr="00095B4B">
        <w:rPr>
          <w:noProof/>
          <w:color w:val="2364B1"/>
        </w:rPr>
      </w:r>
      <w:r w:rsidRPr="00095B4B">
        <w:rPr>
          <w:noProof/>
          <w:color w:val="2364B1"/>
        </w:rPr>
        <w:fldChar w:fldCharType="separate"/>
      </w:r>
      <w:r w:rsidR="00D7740F">
        <w:rPr>
          <w:noProof/>
          <w:color w:val="2364B1"/>
        </w:rPr>
        <w:t>13</w:t>
      </w:r>
      <w:r w:rsidRPr="00095B4B">
        <w:rPr>
          <w:noProof/>
          <w:color w:val="2364B1"/>
        </w:rPr>
        <w:fldChar w:fldCharType="end"/>
      </w:r>
    </w:p>
    <w:p w14:paraId="28E96FCC"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链的安全</w:t>
      </w:r>
      <w:r w:rsidRPr="00095B4B">
        <w:rPr>
          <w:noProof/>
          <w:color w:val="2364B1"/>
        </w:rPr>
        <w:tab/>
      </w:r>
      <w:r w:rsidRPr="00095B4B">
        <w:rPr>
          <w:noProof/>
          <w:color w:val="2364B1"/>
        </w:rPr>
        <w:fldChar w:fldCharType="begin"/>
      </w:r>
      <w:r w:rsidRPr="00095B4B">
        <w:rPr>
          <w:noProof/>
          <w:color w:val="2364B1"/>
        </w:rPr>
        <w:instrText xml:space="preserve"> PAGEREF _Toc22832852 \h </w:instrText>
      </w:r>
      <w:r w:rsidRPr="00095B4B">
        <w:rPr>
          <w:noProof/>
          <w:color w:val="2364B1"/>
        </w:rPr>
      </w:r>
      <w:r w:rsidRPr="00095B4B">
        <w:rPr>
          <w:noProof/>
          <w:color w:val="2364B1"/>
        </w:rPr>
        <w:fldChar w:fldCharType="separate"/>
      </w:r>
      <w:r w:rsidR="00D7740F">
        <w:rPr>
          <w:noProof/>
          <w:color w:val="2364B1"/>
        </w:rPr>
        <w:t>17</w:t>
      </w:r>
      <w:r w:rsidRPr="00095B4B">
        <w:rPr>
          <w:noProof/>
          <w:color w:val="2364B1"/>
        </w:rPr>
        <w:fldChar w:fldCharType="end"/>
      </w:r>
    </w:p>
    <w:p w14:paraId="1E72ABC5"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去尾区块证明</w:t>
      </w:r>
      <w:r w:rsidRPr="00095B4B">
        <w:rPr>
          <w:noProof/>
          <w:color w:val="2364B1"/>
        </w:rPr>
        <w:tab/>
      </w:r>
      <w:r w:rsidRPr="00095B4B">
        <w:rPr>
          <w:noProof/>
          <w:color w:val="2364B1"/>
        </w:rPr>
        <w:fldChar w:fldCharType="begin"/>
      </w:r>
      <w:r w:rsidRPr="00095B4B">
        <w:rPr>
          <w:noProof/>
          <w:color w:val="2364B1"/>
        </w:rPr>
        <w:instrText xml:space="preserve"> PAGEREF _Toc22832853 \h </w:instrText>
      </w:r>
      <w:r w:rsidRPr="00095B4B">
        <w:rPr>
          <w:noProof/>
          <w:color w:val="2364B1"/>
        </w:rPr>
      </w:r>
      <w:r w:rsidRPr="00095B4B">
        <w:rPr>
          <w:noProof/>
          <w:color w:val="2364B1"/>
        </w:rPr>
        <w:fldChar w:fldCharType="separate"/>
      </w:r>
      <w:r w:rsidR="00D7740F">
        <w:rPr>
          <w:noProof/>
          <w:color w:val="2364B1"/>
        </w:rPr>
        <w:t>19</w:t>
      </w:r>
      <w:r w:rsidRPr="00095B4B">
        <w:rPr>
          <w:noProof/>
          <w:color w:val="2364B1"/>
        </w:rPr>
        <w:fldChar w:fldCharType="end"/>
      </w:r>
    </w:p>
    <w:p w14:paraId="3034630F"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运算和数据字段项</w:t>
      </w:r>
      <w:r w:rsidRPr="00095B4B">
        <w:rPr>
          <w:noProof/>
          <w:color w:val="2364B1"/>
        </w:rPr>
        <w:tab/>
      </w:r>
      <w:r w:rsidRPr="00095B4B">
        <w:rPr>
          <w:noProof/>
          <w:color w:val="2364B1"/>
        </w:rPr>
        <w:fldChar w:fldCharType="begin"/>
      </w:r>
      <w:r w:rsidRPr="00095B4B">
        <w:rPr>
          <w:noProof/>
          <w:color w:val="2364B1"/>
        </w:rPr>
        <w:instrText xml:space="preserve"> PAGEREF _Toc22832854 \h </w:instrText>
      </w:r>
      <w:r w:rsidRPr="00095B4B">
        <w:rPr>
          <w:noProof/>
          <w:color w:val="2364B1"/>
        </w:rPr>
      </w:r>
      <w:r w:rsidRPr="00095B4B">
        <w:rPr>
          <w:noProof/>
          <w:color w:val="2364B1"/>
        </w:rPr>
        <w:fldChar w:fldCharType="separate"/>
      </w:r>
      <w:r w:rsidR="00D7740F">
        <w:rPr>
          <w:noProof/>
          <w:color w:val="2364B1"/>
        </w:rPr>
        <w:t>20</w:t>
      </w:r>
      <w:r w:rsidRPr="00095B4B">
        <w:rPr>
          <w:noProof/>
          <w:color w:val="2364B1"/>
        </w:rPr>
        <w:fldChar w:fldCharType="end"/>
      </w:r>
    </w:p>
    <w:p w14:paraId="64C8FCA8"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私约</w:t>
      </w:r>
      <w:r w:rsidRPr="00095B4B">
        <w:rPr>
          <w:noProof/>
          <w:color w:val="2364B1"/>
        </w:rPr>
        <w:tab/>
      </w:r>
      <w:r w:rsidRPr="00095B4B">
        <w:rPr>
          <w:noProof/>
          <w:color w:val="2364B1"/>
        </w:rPr>
        <w:fldChar w:fldCharType="begin"/>
      </w:r>
      <w:r w:rsidRPr="00095B4B">
        <w:rPr>
          <w:noProof/>
          <w:color w:val="2364B1"/>
        </w:rPr>
        <w:instrText xml:space="preserve"> PAGEREF _Toc22832855 \h </w:instrText>
      </w:r>
      <w:r w:rsidRPr="00095B4B">
        <w:rPr>
          <w:noProof/>
          <w:color w:val="2364B1"/>
        </w:rPr>
      </w:r>
      <w:r w:rsidRPr="00095B4B">
        <w:rPr>
          <w:noProof/>
          <w:color w:val="2364B1"/>
        </w:rPr>
        <w:fldChar w:fldCharType="separate"/>
      </w:r>
      <w:r w:rsidR="00D7740F">
        <w:rPr>
          <w:noProof/>
          <w:color w:val="2364B1"/>
        </w:rPr>
        <w:t>21</w:t>
      </w:r>
      <w:r w:rsidRPr="00095B4B">
        <w:rPr>
          <w:noProof/>
          <w:color w:val="2364B1"/>
        </w:rPr>
        <w:fldChar w:fldCharType="end"/>
      </w:r>
    </w:p>
    <w:p w14:paraId="0D919A71"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抽象传输</w:t>
      </w:r>
      <w:r w:rsidRPr="00095B4B">
        <w:rPr>
          <w:noProof/>
          <w:color w:val="2364B1"/>
        </w:rPr>
        <w:tab/>
      </w:r>
      <w:r w:rsidRPr="00095B4B">
        <w:rPr>
          <w:noProof/>
          <w:color w:val="2364B1"/>
        </w:rPr>
        <w:fldChar w:fldCharType="begin"/>
      </w:r>
      <w:r w:rsidRPr="00095B4B">
        <w:rPr>
          <w:noProof/>
          <w:color w:val="2364B1"/>
        </w:rPr>
        <w:instrText xml:space="preserve"> PAGEREF _Toc22832856 \h </w:instrText>
      </w:r>
      <w:r w:rsidRPr="00095B4B">
        <w:rPr>
          <w:noProof/>
          <w:color w:val="2364B1"/>
        </w:rPr>
      </w:r>
      <w:r w:rsidRPr="00095B4B">
        <w:rPr>
          <w:noProof/>
          <w:color w:val="2364B1"/>
        </w:rPr>
        <w:fldChar w:fldCharType="separate"/>
      </w:r>
      <w:r w:rsidR="00D7740F">
        <w:rPr>
          <w:noProof/>
          <w:color w:val="2364B1"/>
        </w:rPr>
        <w:t>21</w:t>
      </w:r>
      <w:r w:rsidRPr="00095B4B">
        <w:rPr>
          <w:noProof/>
          <w:color w:val="2364B1"/>
        </w:rPr>
        <w:fldChar w:fldCharType="end"/>
      </w:r>
    </w:p>
    <w:p w14:paraId="25DE99A0"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超级节点和侧链</w:t>
      </w:r>
      <w:r w:rsidRPr="00095B4B">
        <w:rPr>
          <w:noProof/>
          <w:color w:val="2364B1"/>
        </w:rPr>
        <w:tab/>
      </w:r>
      <w:r w:rsidRPr="00095B4B">
        <w:rPr>
          <w:noProof/>
          <w:color w:val="2364B1"/>
        </w:rPr>
        <w:fldChar w:fldCharType="begin"/>
      </w:r>
      <w:r w:rsidRPr="00095B4B">
        <w:rPr>
          <w:noProof/>
          <w:color w:val="2364B1"/>
        </w:rPr>
        <w:instrText xml:space="preserve"> PAGEREF _Toc22832857 \h </w:instrText>
      </w:r>
      <w:r w:rsidRPr="00095B4B">
        <w:rPr>
          <w:noProof/>
          <w:color w:val="2364B1"/>
        </w:rPr>
      </w:r>
      <w:r w:rsidRPr="00095B4B">
        <w:rPr>
          <w:noProof/>
          <w:color w:val="2364B1"/>
        </w:rPr>
        <w:fldChar w:fldCharType="separate"/>
      </w:r>
      <w:r w:rsidR="00D7740F">
        <w:rPr>
          <w:noProof/>
          <w:color w:val="2364B1"/>
        </w:rPr>
        <w:t>22</w:t>
      </w:r>
      <w:r w:rsidRPr="00095B4B">
        <w:rPr>
          <w:noProof/>
          <w:color w:val="2364B1"/>
        </w:rPr>
        <w:fldChar w:fldCharType="end"/>
      </w:r>
    </w:p>
    <w:p w14:paraId="67B847EB"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超级区块压缩</w:t>
      </w:r>
      <w:r w:rsidRPr="00095B4B">
        <w:rPr>
          <w:noProof/>
          <w:color w:val="2364B1"/>
        </w:rPr>
        <w:tab/>
      </w:r>
      <w:r w:rsidRPr="00095B4B">
        <w:rPr>
          <w:noProof/>
          <w:color w:val="2364B1"/>
        </w:rPr>
        <w:fldChar w:fldCharType="begin"/>
      </w:r>
      <w:r w:rsidRPr="00095B4B">
        <w:rPr>
          <w:noProof/>
          <w:color w:val="2364B1"/>
        </w:rPr>
        <w:instrText xml:space="preserve"> PAGEREF _Toc22832858 \h </w:instrText>
      </w:r>
      <w:r w:rsidRPr="00095B4B">
        <w:rPr>
          <w:noProof/>
          <w:color w:val="2364B1"/>
        </w:rPr>
      </w:r>
      <w:r w:rsidRPr="00095B4B">
        <w:rPr>
          <w:noProof/>
          <w:color w:val="2364B1"/>
        </w:rPr>
        <w:fldChar w:fldCharType="separate"/>
      </w:r>
      <w:r w:rsidR="00D7740F">
        <w:rPr>
          <w:noProof/>
          <w:color w:val="2364B1"/>
        </w:rPr>
        <w:t>26</w:t>
      </w:r>
      <w:r w:rsidRPr="00095B4B">
        <w:rPr>
          <w:noProof/>
          <w:color w:val="2364B1"/>
        </w:rPr>
        <w:fldChar w:fldCharType="end"/>
      </w:r>
    </w:p>
    <w:p w14:paraId="23ABF670"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惩罚系统</w:t>
      </w:r>
      <w:r w:rsidRPr="00095B4B">
        <w:rPr>
          <w:noProof/>
          <w:color w:val="2364B1"/>
        </w:rPr>
        <w:tab/>
      </w:r>
      <w:r w:rsidRPr="00095B4B">
        <w:rPr>
          <w:noProof/>
          <w:color w:val="2364B1"/>
        </w:rPr>
        <w:fldChar w:fldCharType="begin"/>
      </w:r>
      <w:r w:rsidRPr="00095B4B">
        <w:rPr>
          <w:noProof/>
          <w:color w:val="2364B1"/>
        </w:rPr>
        <w:instrText xml:space="preserve"> PAGEREF _Toc22832859 \h </w:instrText>
      </w:r>
      <w:r w:rsidRPr="00095B4B">
        <w:rPr>
          <w:noProof/>
          <w:color w:val="2364B1"/>
        </w:rPr>
      </w:r>
      <w:r w:rsidRPr="00095B4B">
        <w:rPr>
          <w:noProof/>
          <w:color w:val="2364B1"/>
        </w:rPr>
        <w:fldChar w:fldCharType="separate"/>
      </w:r>
      <w:r w:rsidR="00D7740F">
        <w:rPr>
          <w:noProof/>
          <w:color w:val="2364B1"/>
        </w:rPr>
        <w:t>26</w:t>
      </w:r>
      <w:r w:rsidRPr="00095B4B">
        <w:rPr>
          <w:noProof/>
          <w:color w:val="2364B1"/>
        </w:rPr>
        <w:fldChar w:fldCharType="end"/>
      </w:r>
    </w:p>
    <w:p w14:paraId="1719E807"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镜像区</w:t>
      </w:r>
      <w:r w:rsidRPr="00095B4B">
        <w:rPr>
          <w:rFonts w:ascii="Times"/>
          <w:noProof/>
          <w:color w:val="2364B1"/>
          <w:u w:color="000000"/>
        </w:rPr>
        <w:t>块</w:t>
      </w:r>
      <w:r w:rsidRPr="00095B4B">
        <w:rPr>
          <w:noProof/>
          <w:color w:val="2364B1"/>
        </w:rPr>
        <w:tab/>
      </w:r>
      <w:r w:rsidRPr="00095B4B">
        <w:rPr>
          <w:noProof/>
          <w:color w:val="2364B1"/>
        </w:rPr>
        <w:fldChar w:fldCharType="begin"/>
      </w:r>
      <w:r w:rsidRPr="00095B4B">
        <w:rPr>
          <w:noProof/>
          <w:color w:val="2364B1"/>
        </w:rPr>
        <w:instrText xml:space="preserve"> PAGEREF _Toc22832860 \h </w:instrText>
      </w:r>
      <w:r w:rsidRPr="00095B4B">
        <w:rPr>
          <w:noProof/>
          <w:color w:val="2364B1"/>
        </w:rPr>
      </w:r>
      <w:r w:rsidRPr="00095B4B">
        <w:rPr>
          <w:noProof/>
          <w:color w:val="2364B1"/>
        </w:rPr>
        <w:fldChar w:fldCharType="separate"/>
      </w:r>
      <w:r w:rsidR="00D7740F">
        <w:rPr>
          <w:noProof/>
          <w:color w:val="2364B1"/>
        </w:rPr>
        <w:t>27</w:t>
      </w:r>
      <w:r w:rsidRPr="00095B4B">
        <w:rPr>
          <w:noProof/>
          <w:color w:val="2364B1"/>
        </w:rPr>
        <w:fldChar w:fldCharType="end"/>
      </w:r>
    </w:p>
    <w:p w14:paraId="57E71701"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Testnet</w:t>
      </w:r>
      <w:r w:rsidRPr="00095B4B">
        <w:rPr>
          <w:noProof/>
          <w:color w:val="2364B1"/>
        </w:rPr>
        <w:tab/>
      </w:r>
      <w:r w:rsidRPr="00095B4B">
        <w:rPr>
          <w:noProof/>
          <w:color w:val="2364B1"/>
        </w:rPr>
        <w:fldChar w:fldCharType="begin"/>
      </w:r>
      <w:r w:rsidRPr="00095B4B">
        <w:rPr>
          <w:noProof/>
          <w:color w:val="2364B1"/>
        </w:rPr>
        <w:instrText xml:space="preserve"> PAGEREF _Toc22832861 \h </w:instrText>
      </w:r>
      <w:r w:rsidRPr="00095B4B">
        <w:rPr>
          <w:noProof/>
          <w:color w:val="2364B1"/>
        </w:rPr>
      </w:r>
      <w:r w:rsidRPr="00095B4B">
        <w:rPr>
          <w:noProof/>
          <w:color w:val="2364B1"/>
        </w:rPr>
        <w:fldChar w:fldCharType="separate"/>
      </w:r>
      <w:r w:rsidR="00D7740F">
        <w:rPr>
          <w:noProof/>
          <w:color w:val="2364B1"/>
        </w:rPr>
        <w:t>27</w:t>
      </w:r>
      <w:r w:rsidRPr="00095B4B">
        <w:rPr>
          <w:noProof/>
          <w:color w:val="2364B1"/>
        </w:rPr>
        <w:fldChar w:fldCharType="end"/>
      </w:r>
    </w:p>
    <w:p w14:paraId="576A5F9F"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Regnet</w:t>
      </w:r>
      <w:r w:rsidRPr="00095B4B">
        <w:rPr>
          <w:noProof/>
          <w:color w:val="2364B1"/>
        </w:rPr>
        <w:tab/>
      </w:r>
      <w:r w:rsidRPr="00095B4B">
        <w:rPr>
          <w:noProof/>
          <w:color w:val="2364B1"/>
        </w:rPr>
        <w:fldChar w:fldCharType="begin"/>
      </w:r>
      <w:r w:rsidRPr="00095B4B">
        <w:rPr>
          <w:noProof/>
          <w:color w:val="2364B1"/>
        </w:rPr>
        <w:instrText xml:space="preserve"> PAGEREF _Toc22832862 \h </w:instrText>
      </w:r>
      <w:r w:rsidRPr="00095B4B">
        <w:rPr>
          <w:noProof/>
          <w:color w:val="2364B1"/>
        </w:rPr>
      </w:r>
      <w:r w:rsidRPr="00095B4B">
        <w:rPr>
          <w:noProof/>
          <w:color w:val="2364B1"/>
        </w:rPr>
        <w:fldChar w:fldCharType="separate"/>
      </w:r>
      <w:r w:rsidR="00D7740F">
        <w:rPr>
          <w:noProof/>
          <w:color w:val="2364B1"/>
        </w:rPr>
        <w:t>27</w:t>
      </w:r>
      <w:r w:rsidRPr="00095B4B">
        <w:rPr>
          <w:noProof/>
          <w:color w:val="2364B1"/>
        </w:rPr>
        <w:fldChar w:fldCharType="end"/>
      </w:r>
    </w:p>
    <w:p w14:paraId="26E343EF"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教育和研究领域</w:t>
      </w:r>
      <w:r w:rsidRPr="00095B4B">
        <w:rPr>
          <w:noProof/>
          <w:color w:val="2364B1"/>
        </w:rPr>
        <w:tab/>
      </w:r>
      <w:r w:rsidRPr="00095B4B">
        <w:rPr>
          <w:noProof/>
          <w:color w:val="2364B1"/>
        </w:rPr>
        <w:fldChar w:fldCharType="begin"/>
      </w:r>
      <w:r w:rsidRPr="00095B4B">
        <w:rPr>
          <w:noProof/>
          <w:color w:val="2364B1"/>
        </w:rPr>
        <w:instrText xml:space="preserve"> PAGEREF _Toc22832863 \h </w:instrText>
      </w:r>
      <w:r w:rsidRPr="00095B4B">
        <w:rPr>
          <w:noProof/>
          <w:color w:val="2364B1"/>
        </w:rPr>
      </w:r>
      <w:r w:rsidRPr="00095B4B">
        <w:rPr>
          <w:noProof/>
          <w:color w:val="2364B1"/>
        </w:rPr>
        <w:fldChar w:fldCharType="separate"/>
      </w:r>
      <w:r w:rsidR="00D7740F">
        <w:rPr>
          <w:noProof/>
          <w:color w:val="2364B1"/>
        </w:rPr>
        <w:t>28</w:t>
      </w:r>
      <w:r w:rsidRPr="00095B4B">
        <w:rPr>
          <w:noProof/>
          <w:color w:val="2364B1"/>
        </w:rPr>
        <w:fldChar w:fldCharType="end"/>
      </w:r>
    </w:p>
    <w:p w14:paraId="77B1F43F" w14:textId="77777777" w:rsidR="00F675E9" w:rsidRPr="00095B4B" w:rsidRDefault="00F675E9">
      <w:pPr>
        <w:pStyle w:val="11"/>
        <w:rPr>
          <w:rFonts w:eastAsiaTheme="minorEastAsia"/>
          <w:b w:val="0"/>
          <w:bCs w:val="0"/>
          <w:noProof/>
          <w:color w:val="2364B1"/>
        </w:rPr>
      </w:pPr>
      <w:r w:rsidRPr="00095B4B">
        <w:rPr>
          <w:noProof/>
          <w:color w:val="2364B1"/>
          <w:u w:color="000000"/>
        </w:rPr>
        <w:t>未来的规划</w:t>
      </w:r>
      <w:r w:rsidRPr="00095B4B">
        <w:rPr>
          <w:noProof/>
          <w:color w:val="2364B1"/>
        </w:rPr>
        <w:tab/>
      </w:r>
      <w:r w:rsidRPr="00095B4B">
        <w:rPr>
          <w:noProof/>
          <w:color w:val="2364B1"/>
        </w:rPr>
        <w:fldChar w:fldCharType="begin"/>
      </w:r>
      <w:r w:rsidRPr="00095B4B">
        <w:rPr>
          <w:noProof/>
          <w:color w:val="2364B1"/>
        </w:rPr>
        <w:instrText xml:space="preserve"> PAGEREF _Toc22832864 \h </w:instrText>
      </w:r>
      <w:r w:rsidRPr="00095B4B">
        <w:rPr>
          <w:noProof/>
          <w:color w:val="2364B1"/>
        </w:rPr>
      </w:r>
      <w:r w:rsidRPr="00095B4B">
        <w:rPr>
          <w:noProof/>
          <w:color w:val="2364B1"/>
        </w:rPr>
        <w:fldChar w:fldCharType="separate"/>
      </w:r>
      <w:r w:rsidR="00D7740F">
        <w:rPr>
          <w:noProof/>
          <w:color w:val="2364B1"/>
        </w:rPr>
        <w:t>28</w:t>
      </w:r>
      <w:r w:rsidRPr="00095B4B">
        <w:rPr>
          <w:noProof/>
          <w:color w:val="2364B1"/>
        </w:rPr>
        <w:fldChar w:fldCharType="end"/>
      </w:r>
    </w:p>
    <w:p w14:paraId="00F41F95" w14:textId="77777777" w:rsidR="00F675E9" w:rsidRPr="00095B4B" w:rsidRDefault="00F675E9">
      <w:pPr>
        <w:pStyle w:val="11"/>
        <w:rPr>
          <w:rFonts w:eastAsiaTheme="minorEastAsia"/>
          <w:b w:val="0"/>
          <w:bCs w:val="0"/>
          <w:noProof/>
          <w:color w:val="2364B1"/>
        </w:rPr>
      </w:pPr>
      <w:r w:rsidRPr="00095B4B">
        <w:rPr>
          <w:noProof/>
          <w:color w:val="2364B1"/>
          <w:u w:color="000000"/>
        </w:rPr>
        <w:t>总结</w:t>
      </w:r>
      <w:r w:rsidRPr="00095B4B">
        <w:rPr>
          <w:noProof/>
          <w:color w:val="2364B1"/>
        </w:rPr>
        <w:tab/>
      </w:r>
      <w:r w:rsidRPr="00095B4B">
        <w:rPr>
          <w:noProof/>
          <w:color w:val="2364B1"/>
        </w:rPr>
        <w:fldChar w:fldCharType="begin"/>
      </w:r>
      <w:r w:rsidRPr="00095B4B">
        <w:rPr>
          <w:noProof/>
          <w:color w:val="2364B1"/>
        </w:rPr>
        <w:instrText xml:space="preserve"> PAGEREF _Toc22832865 \h </w:instrText>
      </w:r>
      <w:r w:rsidRPr="00095B4B">
        <w:rPr>
          <w:noProof/>
          <w:color w:val="2364B1"/>
        </w:rPr>
      </w:r>
      <w:r w:rsidRPr="00095B4B">
        <w:rPr>
          <w:noProof/>
          <w:color w:val="2364B1"/>
        </w:rPr>
        <w:fldChar w:fldCharType="separate"/>
      </w:r>
      <w:r w:rsidR="00D7740F">
        <w:rPr>
          <w:noProof/>
          <w:color w:val="2364B1"/>
        </w:rPr>
        <w:t>29</w:t>
      </w:r>
      <w:r w:rsidRPr="00095B4B">
        <w:rPr>
          <w:noProof/>
          <w:color w:val="2364B1"/>
        </w:rPr>
        <w:fldChar w:fldCharType="end"/>
      </w:r>
    </w:p>
    <w:p w14:paraId="306C52FF" w14:textId="77777777" w:rsidR="00F675E9" w:rsidRPr="00095B4B" w:rsidRDefault="00F675E9">
      <w:pPr>
        <w:pStyle w:val="11"/>
        <w:rPr>
          <w:rFonts w:eastAsiaTheme="minorEastAsia"/>
          <w:b w:val="0"/>
          <w:bCs w:val="0"/>
          <w:noProof/>
          <w:color w:val="2364B1"/>
        </w:rPr>
      </w:pPr>
      <w:r w:rsidRPr="00095B4B">
        <w:rPr>
          <w:noProof/>
          <w:color w:val="2364B1"/>
          <w:u w:color="000000"/>
        </w:rPr>
        <w:t>免责声明</w:t>
      </w:r>
      <w:r w:rsidRPr="00095B4B">
        <w:rPr>
          <w:noProof/>
          <w:color w:val="2364B1"/>
        </w:rPr>
        <w:tab/>
      </w:r>
      <w:r w:rsidRPr="00095B4B">
        <w:rPr>
          <w:noProof/>
          <w:color w:val="2364B1"/>
        </w:rPr>
        <w:fldChar w:fldCharType="begin"/>
      </w:r>
      <w:r w:rsidRPr="00095B4B">
        <w:rPr>
          <w:noProof/>
          <w:color w:val="2364B1"/>
        </w:rPr>
        <w:instrText xml:space="preserve"> PAGEREF _Toc22832866 \h </w:instrText>
      </w:r>
      <w:r w:rsidRPr="00095B4B">
        <w:rPr>
          <w:noProof/>
          <w:color w:val="2364B1"/>
        </w:rPr>
      </w:r>
      <w:r w:rsidRPr="00095B4B">
        <w:rPr>
          <w:noProof/>
          <w:color w:val="2364B1"/>
        </w:rPr>
        <w:fldChar w:fldCharType="separate"/>
      </w:r>
      <w:r w:rsidR="00D7740F">
        <w:rPr>
          <w:noProof/>
          <w:color w:val="2364B1"/>
        </w:rPr>
        <w:t>29</w:t>
      </w:r>
      <w:r w:rsidRPr="00095B4B">
        <w:rPr>
          <w:noProof/>
          <w:color w:val="2364B1"/>
        </w:rPr>
        <w:fldChar w:fldCharType="end"/>
      </w:r>
    </w:p>
    <w:p w14:paraId="46B8DF7F" w14:textId="77777777" w:rsidR="00F675E9" w:rsidRPr="00095B4B" w:rsidRDefault="00F675E9">
      <w:pPr>
        <w:pStyle w:val="21"/>
        <w:tabs>
          <w:tab w:val="right" w:leader="dot" w:pos="8290"/>
        </w:tabs>
        <w:rPr>
          <w:rFonts w:eastAsiaTheme="minorEastAsia"/>
          <w:b w:val="0"/>
          <w:bCs w:val="0"/>
          <w:noProof/>
          <w:color w:val="2364B1"/>
          <w:sz w:val="24"/>
          <w:szCs w:val="24"/>
        </w:rPr>
      </w:pPr>
      <w:r w:rsidRPr="00095B4B">
        <w:rPr>
          <w:noProof/>
          <w:color w:val="2364B1"/>
          <w:u w:color="000000"/>
        </w:rPr>
        <w:t>修订版本</w:t>
      </w:r>
      <w:r w:rsidRPr="00095B4B">
        <w:rPr>
          <w:noProof/>
          <w:color w:val="2364B1"/>
        </w:rPr>
        <w:tab/>
      </w:r>
      <w:r w:rsidRPr="00095B4B">
        <w:rPr>
          <w:noProof/>
          <w:color w:val="2364B1"/>
        </w:rPr>
        <w:fldChar w:fldCharType="begin"/>
      </w:r>
      <w:r w:rsidRPr="00095B4B">
        <w:rPr>
          <w:noProof/>
          <w:color w:val="2364B1"/>
        </w:rPr>
        <w:instrText xml:space="preserve"> PAGEREF _Toc22832867 \h </w:instrText>
      </w:r>
      <w:r w:rsidRPr="00095B4B">
        <w:rPr>
          <w:noProof/>
          <w:color w:val="2364B1"/>
        </w:rPr>
      </w:r>
      <w:r w:rsidRPr="00095B4B">
        <w:rPr>
          <w:noProof/>
          <w:color w:val="2364B1"/>
        </w:rPr>
        <w:fldChar w:fldCharType="separate"/>
      </w:r>
      <w:r w:rsidR="00D7740F">
        <w:rPr>
          <w:noProof/>
          <w:color w:val="2364B1"/>
        </w:rPr>
        <w:t>30</w:t>
      </w:r>
      <w:r w:rsidRPr="00095B4B">
        <w:rPr>
          <w:noProof/>
          <w:color w:val="2364B1"/>
        </w:rPr>
        <w:fldChar w:fldCharType="end"/>
      </w:r>
    </w:p>
    <w:p w14:paraId="188EF7CA" w14:textId="77777777" w:rsidR="00850BF5" w:rsidRPr="00314AA4" w:rsidRDefault="008A21BB" w:rsidP="00850BF5">
      <w:pPr>
        <w:rPr>
          <w:rFonts w:ascii="Times" w:eastAsia="PingFang SC" w:hAnsi="Times" w:cs="Times"/>
          <w:color w:val="2364B1"/>
        </w:rPr>
      </w:pPr>
      <w:r w:rsidRPr="00095B4B">
        <w:rPr>
          <w:rFonts w:ascii="Times" w:eastAsia="PingFang SC" w:hAnsi="Times" w:cs="Times"/>
          <w:color w:val="2364B1"/>
        </w:rPr>
        <w:fldChar w:fldCharType="end"/>
      </w:r>
    </w:p>
    <w:p w14:paraId="776E7984" w14:textId="77777777" w:rsidR="00850BF5" w:rsidRPr="00850BF5" w:rsidRDefault="00850BF5" w:rsidP="00850BF5">
      <w:pPr>
        <w:rPr>
          <w:rFonts w:ascii="Times" w:eastAsia="PingFang SC" w:hAnsi="Times" w:cs="Times"/>
        </w:rPr>
      </w:pPr>
    </w:p>
    <w:p w14:paraId="13E70AB1" w14:textId="77777777" w:rsidR="00850BF5" w:rsidRPr="00850BF5" w:rsidRDefault="00850BF5" w:rsidP="00850BF5">
      <w:pPr>
        <w:rPr>
          <w:rFonts w:ascii="Times" w:eastAsia="PingFang SC" w:hAnsi="Times" w:cs="Times"/>
        </w:rPr>
      </w:pPr>
    </w:p>
    <w:p w14:paraId="76F92CD0" w14:textId="77777777" w:rsidR="00850BF5" w:rsidRPr="00850BF5" w:rsidRDefault="00850BF5" w:rsidP="00850BF5">
      <w:pPr>
        <w:rPr>
          <w:rFonts w:ascii="Times" w:eastAsia="PingFang SC" w:hAnsi="Times" w:cs="Times"/>
        </w:rPr>
      </w:pPr>
    </w:p>
    <w:p w14:paraId="010D8A36" w14:textId="77777777" w:rsidR="00850BF5" w:rsidRPr="00850BF5" w:rsidRDefault="00850BF5" w:rsidP="00850BF5">
      <w:pPr>
        <w:rPr>
          <w:rFonts w:ascii="Times" w:eastAsia="PingFang SC" w:hAnsi="Times" w:cs="Times"/>
        </w:rPr>
      </w:pPr>
    </w:p>
    <w:p w14:paraId="36B769D9" w14:textId="6D5F2392" w:rsidR="00601875" w:rsidRPr="001B1215" w:rsidRDefault="00E761D6" w:rsidP="001B1215">
      <w:pPr>
        <w:pStyle w:val="01"/>
        <w:rPr>
          <w:rFonts w:ascii="Times" w:eastAsia="PingFang SC" w:hAnsi="Times" w:cs="Times"/>
          <w:color w:val="000000"/>
        </w:rPr>
      </w:pPr>
      <w:bookmarkStart w:id="1" w:name="_Toc22832845"/>
      <w:r w:rsidRPr="000B286D">
        <w:rPr>
          <w:rFonts w:hint="eastAsia"/>
        </w:rPr>
        <w:t>摘要</w:t>
      </w:r>
      <w:bookmarkEnd w:id="1"/>
    </w:p>
    <w:p w14:paraId="6D663034" w14:textId="6AB6DFCD" w:rsidR="00E761D6" w:rsidRPr="007B0EC2" w:rsidRDefault="00E761D6" w:rsidP="00282BE2">
      <w:pPr>
        <w:ind w:firstLineChars="200" w:firstLine="480"/>
        <w:outlineLvl w:val="0"/>
        <w:rPr>
          <w:rFonts w:ascii="FangSong" w:eastAsia="FangSong" w:hAnsi="FangSong"/>
        </w:rPr>
      </w:pPr>
      <w:r w:rsidRPr="007B0EC2">
        <w:rPr>
          <w:rFonts w:ascii="FangSong" w:eastAsia="FangSong" w:hAnsi="FangSong" w:hint="eastAsia"/>
        </w:rPr>
        <w:t>本文是</w:t>
      </w:r>
      <w:r w:rsidRPr="007B0EC2">
        <w:rPr>
          <w:rFonts w:ascii="FangSong" w:eastAsia="FangSong" w:hAnsi="FangSong"/>
        </w:rPr>
        <w:t>Bismuth</w:t>
      </w:r>
      <w:r w:rsidR="00C85E36">
        <w:rPr>
          <w:rFonts w:ascii="FangSong" w:eastAsia="FangSong" w:hAnsi="FangSong" w:hint="eastAsia"/>
        </w:rPr>
        <w:t>加密货币</w:t>
      </w:r>
      <w:r w:rsidRPr="007B0EC2">
        <w:rPr>
          <w:rFonts w:ascii="FangSong" w:eastAsia="FangSong" w:hAnsi="FangSong" w:hint="eastAsia"/>
        </w:rPr>
        <w:t>白皮书。本文将以</w:t>
      </w:r>
      <w:r w:rsidRPr="007B0EC2">
        <w:rPr>
          <w:rFonts w:ascii="FangSong" w:eastAsia="FangSong" w:hAnsi="FangSong"/>
        </w:rPr>
        <w:t>Bismuth</w:t>
      </w:r>
      <w:r w:rsidRPr="007B0EC2">
        <w:rPr>
          <w:rFonts w:ascii="FangSong" w:eastAsia="FangSong" w:hAnsi="FangSong" w:hint="eastAsia"/>
        </w:rPr>
        <w:t>的理念为介绍开始，接着介绍</w:t>
      </w:r>
      <w:r w:rsidRPr="007B0EC2">
        <w:rPr>
          <w:rFonts w:ascii="FangSong" w:eastAsia="FangSong" w:hAnsi="FangSong"/>
        </w:rPr>
        <w:t>Bismuth</w:t>
      </w:r>
      <w:r w:rsidRPr="007B0EC2">
        <w:rPr>
          <w:rFonts w:ascii="FangSong" w:eastAsia="FangSong" w:hAnsi="FangSong" w:hint="eastAsia"/>
        </w:rPr>
        <w:t>的三大支柱体系，该支柱体系由如下核心部分组成：插件、用例</w:t>
      </w:r>
      <w:r w:rsidR="00812A42">
        <w:rPr>
          <w:rFonts w:ascii="FangSong" w:eastAsia="FangSong" w:hAnsi="FangSong" w:hint="eastAsia"/>
        </w:rPr>
        <w:t>、代币的提供及奖励模型、加密算法、挖矿算法、尾部祛除块验证、运算和数据项</w:t>
      </w:r>
      <w:r w:rsidRPr="007B0EC2">
        <w:rPr>
          <w:rFonts w:ascii="FangSong" w:eastAsia="FangSong" w:hAnsi="FangSong" w:hint="eastAsia"/>
        </w:rPr>
        <w:t>、隐私合约、超级节点和侧链、教育和研究。</w:t>
      </w:r>
    </w:p>
    <w:p w14:paraId="01CD3DF1" w14:textId="77777777" w:rsidR="00B349DB" w:rsidRDefault="00E761D6" w:rsidP="00B734E1">
      <w:pPr>
        <w:pStyle w:val="01"/>
      </w:pPr>
      <w:bookmarkStart w:id="2" w:name="_Toc22832846"/>
      <w:r>
        <w:rPr>
          <w:rFonts w:hint="eastAsia"/>
        </w:rPr>
        <w:t>介绍</w:t>
      </w:r>
      <w:bookmarkEnd w:id="2"/>
    </w:p>
    <w:p w14:paraId="2E8B781F" w14:textId="5283F8F4" w:rsidR="00E761D6" w:rsidRDefault="00E761D6" w:rsidP="00B349DB">
      <w:pPr>
        <w:pStyle w:val="a3"/>
        <w:rPr>
          <w:rFonts w:ascii="Times" w:cs="Times"/>
        </w:rPr>
      </w:pPr>
      <w:r>
        <w:rPr>
          <w:rFonts w:ascii="Times" w:cs="Times"/>
        </w:rPr>
        <w:t>Bismuth</w:t>
      </w:r>
      <w:r w:rsidR="006715EF">
        <w:rPr>
          <w:rFonts w:hint="eastAsia"/>
        </w:rPr>
        <w:t>加密货币的初衷是构建一个尽可能简单的、</w:t>
      </w:r>
      <w:r>
        <w:rPr>
          <w:rFonts w:hint="eastAsia"/>
        </w:rPr>
        <w:t>一个全新的用</w:t>
      </w:r>
      <w:r>
        <w:rPr>
          <w:rFonts w:ascii="Times" w:cs="Times"/>
        </w:rPr>
        <w:t>python</w:t>
      </w:r>
      <w:r>
        <w:rPr>
          <w:rFonts w:hint="eastAsia"/>
        </w:rPr>
        <w:t>构建的区块链系统。</w:t>
      </w:r>
      <w:r w:rsidR="00456D04">
        <w:rPr>
          <w:rFonts w:hint="eastAsia"/>
        </w:rPr>
        <w:t>最初，</w:t>
      </w:r>
      <w:r>
        <w:rPr>
          <w:rFonts w:ascii="Times" w:cs="Times"/>
        </w:rPr>
        <w:t>Bismuth</w:t>
      </w:r>
      <w:r>
        <w:rPr>
          <w:rFonts w:hint="eastAsia"/>
        </w:rPr>
        <w:t>是由一个独立开发者</w:t>
      </w:r>
      <w:r w:rsidR="00AA27B7">
        <w:rPr>
          <w:rFonts w:hint="eastAsia"/>
        </w:rPr>
        <w:t>为了学习技术而发起的项目，不久就</w:t>
      </w:r>
      <w:r w:rsidR="003912DF">
        <w:rPr>
          <w:rFonts w:hint="eastAsia"/>
        </w:rPr>
        <w:t>发展成为了一个功能丰富的加密货币平台，汇聚了许多</w:t>
      </w:r>
      <w:r w:rsidR="00251002">
        <w:rPr>
          <w:rFonts w:hint="eastAsia"/>
        </w:rPr>
        <w:t>开发人员、技术支持者、</w:t>
      </w:r>
      <w:r>
        <w:rPr>
          <w:rFonts w:hint="eastAsia"/>
        </w:rPr>
        <w:t>矿池运营</w:t>
      </w:r>
      <w:r w:rsidR="00251002">
        <w:rPr>
          <w:rFonts w:hint="eastAsia"/>
        </w:rPr>
        <w:t>商</w:t>
      </w:r>
      <w:r w:rsidR="00331BBE">
        <w:rPr>
          <w:rFonts w:hint="eastAsia"/>
        </w:rPr>
        <w:t>、交易所、</w:t>
      </w:r>
      <w:r>
        <w:rPr>
          <w:rFonts w:hint="eastAsia"/>
        </w:rPr>
        <w:t>多社交媒体影响者参与其中。</w:t>
      </w:r>
    </w:p>
    <w:p w14:paraId="0F996915" w14:textId="77777777" w:rsidR="00E761D6" w:rsidRPr="00B533F0" w:rsidRDefault="00E761D6" w:rsidP="003B5ED8">
      <w:pPr>
        <w:spacing w:line="360" w:lineRule="auto"/>
        <w:rPr>
          <w:rFonts w:ascii="SimHei" w:eastAsia="SimHei" w:hAnsi="SimHei" w:cs="Times"/>
          <w:color w:val="000000"/>
          <w:kern w:val="0"/>
        </w:rPr>
      </w:pPr>
      <w:r w:rsidRPr="00B533F0">
        <w:rPr>
          <w:rFonts w:ascii="SimHei" w:eastAsia="SimHei" w:hAnsi="SimHei" w:cs="Times"/>
          <w:color w:val="000000"/>
          <w:kern w:val="0"/>
        </w:rPr>
        <w:t>Bismuth</w:t>
      </w:r>
      <w:r w:rsidRPr="00B533F0">
        <w:rPr>
          <w:rFonts w:ascii="SimHei" w:eastAsia="SimHei" w:hAnsi="SimHei" w:cs="Songti SC" w:hint="eastAsia"/>
          <w:color w:val="000000"/>
          <w:kern w:val="0"/>
        </w:rPr>
        <w:t>支柱</w:t>
      </w:r>
    </w:p>
    <w:p w14:paraId="0B6116C2" w14:textId="77777777" w:rsidR="00E761D6" w:rsidRDefault="00E761D6" w:rsidP="00335A6F">
      <w:pPr>
        <w:pStyle w:val="a3"/>
        <w:ind w:firstLineChars="0" w:firstLine="0"/>
        <w:rPr>
          <w:rFonts w:ascii="Times" w:cs="Times"/>
        </w:rPr>
      </w:pPr>
      <w:r>
        <w:rPr>
          <w:rFonts w:ascii="Times" w:cs="Times"/>
        </w:rPr>
        <w:t>Bismuth</w:t>
      </w:r>
      <w:r>
        <w:rPr>
          <w:rFonts w:hint="eastAsia"/>
        </w:rPr>
        <w:t>由以下区别于其他加密货币的三大支柱特征构成。</w:t>
      </w:r>
    </w:p>
    <w:p w14:paraId="26B2D8EF" w14:textId="77777777" w:rsidR="00E761D6" w:rsidRDefault="00E761D6" w:rsidP="00080481">
      <w:pPr>
        <w:widowControl/>
        <w:autoSpaceDE w:val="0"/>
        <w:autoSpaceDN w:val="0"/>
        <w:adjustRightInd w:val="0"/>
        <w:jc w:val="left"/>
        <w:rPr>
          <w:rFonts w:ascii="Times" w:eastAsia="Songti SC" w:hAnsi="Times" w:cs="Times"/>
          <w:color w:val="000000"/>
          <w:kern w:val="0"/>
        </w:rPr>
      </w:pPr>
      <w:r>
        <w:rPr>
          <w:rFonts w:ascii="Times" w:eastAsia="Songti SC" w:hAnsi="Times" w:cs="Times"/>
          <w:noProof/>
          <w:color w:val="000000"/>
          <w:kern w:val="0"/>
        </w:rPr>
        <w:drawing>
          <wp:inline distT="0" distB="0" distL="0" distR="0" wp14:anchorId="798CBA14" wp14:editId="26CB87F4">
            <wp:extent cx="5386070" cy="41059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070" cy="4105910"/>
                    </a:xfrm>
                    <a:prstGeom prst="rect">
                      <a:avLst/>
                    </a:prstGeom>
                    <a:noFill/>
                    <a:ln>
                      <a:noFill/>
                    </a:ln>
                  </pic:spPr>
                </pic:pic>
              </a:graphicData>
            </a:graphic>
          </wp:inline>
        </w:drawing>
      </w:r>
      <w:r>
        <w:rPr>
          <w:rFonts w:ascii="Times" w:eastAsia="Songti SC" w:hAnsi="Times" w:cs="Times"/>
          <w:color w:val="000000"/>
          <w:kern w:val="0"/>
        </w:rPr>
        <w:t xml:space="preserve"> </w:t>
      </w:r>
    </w:p>
    <w:p w14:paraId="146F3559" w14:textId="77777777" w:rsidR="002C21AF" w:rsidRDefault="002C21AF" w:rsidP="003B5ED8">
      <w:pPr>
        <w:spacing w:line="360" w:lineRule="auto"/>
        <w:rPr>
          <w:rFonts w:ascii="SimHei" w:eastAsia="SimHei" w:hAnsi="SimHei"/>
        </w:rPr>
      </w:pPr>
    </w:p>
    <w:p w14:paraId="3639151A" w14:textId="77777777" w:rsidR="00E761D6" w:rsidRPr="008A21BB" w:rsidRDefault="00E761D6" w:rsidP="003B5ED8">
      <w:pPr>
        <w:spacing w:line="360" w:lineRule="auto"/>
        <w:rPr>
          <w:rFonts w:ascii="SimHei" w:eastAsia="SimHei" w:hAnsi="SimHei"/>
        </w:rPr>
      </w:pPr>
      <w:r w:rsidRPr="008A21BB">
        <w:rPr>
          <w:rFonts w:ascii="SimHei" w:eastAsia="SimHei" w:hAnsi="SimHei"/>
        </w:rPr>
        <w:lastRenderedPageBreak/>
        <w:t>1.</w:t>
      </w:r>
      <w:r w:rsidRPr="008A21BB">
        <w:rPr>
          <w:rFonts w:ascii="SimHei" w:eastAsia="SimHei" w:hAnsi="SimHei" w:hint="eastAsia"/>
        </w:rPr>
        <w:t>现实原则</w:t>
      </w:r>
    </w:p>
    <w:p w14:paraId="46EB5CD6" w14:textId="77777777" w:rsidR="00E761D6" w:rsidRDefault="00E761D6" w:rsidP="00646176">
      <w:pPr>
        <w:pStyle w:val="a3"/>
        <w:rPr>
          <w:rFonts w:ascii="Times" w:cs="Times"/>
        </w:rPr>
      </w:pPr>
      <w:r>
        <w:rPr>
          <w:rFonts w:hint="eastAsia"/>
        </w:rPr>
        <w:t>有些区块链被塑造得非常完美、非常理想，它们号称自己的代码解决了所有的问题，用户都是专家级别的理解了其复杂的算法逻辑，代码都是没有漏洞的，程序都是由源代码编译完成，用此程序完全没有错误的。它们这种设计方案是注定要失败的，因为它们已经脱离了现实、脱离了用户、脱离了对其的用例。正因为现实（用户、存储、网络）是不完美的，</w:t>
      </w:r>
      <w:r>
        <w:rPr>
          <w:rFonts w:ascii="Times" w:cs="Times"/>
        </w:rPr>
        <w:t>Bismuth</w:t>
      </w:r>
      <w:r>
        <w:rPr>
          <w:rFonts w:hint="eastAsia"/>
        </w:rPr>
        <w:t>有责任让其实现。</w:t>
      </w:r>
    </w:p>
    <w:p w14:paraId="5A1F5663" w14:textId="45A896D2" w:rsidR="003171C5" w:rsidRPr="00CC4C1A" w:rsidRDefault="00E761D6" w:rsidP="00CC4C1A">
      <w:pPr>
        <w:pStyle w:val="a3"/>
        <w:pBdr>
          <w:bottom w:val="single" w:sz="6" w:space="1" w:color="auto"/>
        </w:pBdr>
      </w:pPr>
      <w:r>
        <w:rPr>
          <w:rFonts w:hint="eastAsia"/>
        </w:rPr>
        <w:t>完全没有必要设计一个非常复杂的算法来确保</w:t>
      </w:r>
      <w:r w:rsidR="00165293">
        <w:rPr>
          <w:rFonts w:hint="eastAsia"/>
        </w:rPr>
        <w:t>达成如下不可变的共识：它所保护的是不会免费的。复杂的代码应该涉及到</w:t>
      </w:r>
      <w:r>
        <w:rPr>
          <w:rFonts w:hint="eastAsia"/>
        </w:rPr>
        <w:t>真实世界的用例。举个例子，你开车不需要用</w:t>
      </w:r>
      <w:r>
        <w:rPr>
          <w:rFonts w:ascii="Times" w:cs="Times"/>
        </w:rPr>
        <w:t>12</w:t>
      </w:r>
      <w:r>
        <w:rPr>
          <w:rFonts w:hint="eastAsia"/>
        </w:rPr>
        <w:t>个超音速助推器，你汽车的引擎已经足够能保证你日常所用了。正因如此，</w:t>
      </w:r>
      <w:r>
        <w:rPr>
          <w:rFonts w:ascii="Times" w:cs="Times"/>
        </w:rPr>
        <w:t>Bism</w:t>
      </w:r>
      <w:r w:rsidR="000140A2">
        <w:rPr>
          <w:rFonts w:ascii="Times" w:cs="Times"/>
        </w:rPr>
        <w:t>u</w:t>
      </w:r>
      <w:r>
        <w:rPr>
          <w:rFonts w:ascii="Times" w:cs="Times"/>
        </w:rPr>
        <w:t>th</w:t>
      </w:r>
      <w:r w:rsidR="00A25303">
        <w:rPr>
          <w:rFonts w:hint="eastAsia"/>
        </w:rPr>
        <w:t>不需要事务</w:t>
      </w:r>
      <w:r w:rsidR="00A25303">
        <w:t>hash</w:t>
      </w:r>
      <w:r>
        <w:rPr>
          <w:rFonts w:hint="eastAsia"/>
        </w:rPr>
        <w:t>，用如下代码就能够验证区块中所包含的事务：</w:t>
      </w:r>
    </w:p>
    <w:p w14:paraId="4C73BBB3" w14:textId="77777777" w:rsidR="00E761D6" w:rsidRPr="00D253DE" w:rsidRDefault="00E761D6" w:rsidP="00080481">
      <w:pPr>
        <w:widowControl/>
        <w:autoSpaceDE w:val="0"/>
        <w:autoSpaceDN w:val="0"/>
        <w:adjustRightInd w:val="0"/>
        <w:jc w:val="left"/>
        <w:rPr>
          <w:rFonts w:ascii="DengXian Light" w:eastAsia="DengXian Light" w:hAnsi="DengXian Light" w:cs="Times"/>
          <w:color w:val="000000"/>
          <w:kern w:val="0"/>
          <w:sz w:val="22"/>
          <w:szCs w:val="22"/>
        </w:rPr>
      </w:pPr>
      <w:proofErr w:type="spellStart"/>
      <w:r w:rsidRPr="00D253DE">
        <w:rPr>
          <w:rFonts w:ascii="DengXian Light" w:eastAsia="DengXian Light" w:hAnsi="DengXian Light" w:cs="Times"/>
          <w:color w:val="000000"/>
          <w:kern w:val="0"/>
          <w:sz w:val="22"/>
          <w:szCs w:val="22"/>
        </w:rPr>
        <w:t>block_hash</w:t>
      </w:r>
      <w:proofErr w:type="spellEnd"/>
      <w:r w:rsidRPr="00D253DE">
        <w:rPr>
          <w:rFonts w:ascii="DengXian Light" w:eastAsia="DengXian Light" w:hAnsi="DengXian Light" w:cs="Times"/>
          <w:color w:val="000000"/>
          <w:kern w:val="0"/>
          <w:sz w:val="22"/>
          <w:szCs w:val="22"/>
        </w:rPr>
        <w:t xml:space="preserve"> = </w:t>
      </w:r>
      <w:proofErr w:type="gramStart"/>
      <w:r w:rsidRPr="00D253DE">
        <w:rPr>
          <w:rFonts w:ascii="DengXian Light" w:eastAsia="DengXian Light" w:hAnsi="DengXian Light" w:cs="Times"/>
          <w:color w:val="000000"/>
          <w:kern w:val="0"/>
          <w:sz w:val="22"/>
          <w:szCs w:val="22"/>
        </w:rPr>
        <w:t>hashlib.sha</w:t>
      </w:r>
      <w:proofErr w:type="gramEnd"/>
      <w:r w:rsidRPr="00D253DE">
        <w:rPr>
          <w:rFonts w:ascii="DengXian Light" w:eastAsia="DengXian Light" w:hAnsi="DengXian Light" w:cs="Times"/>
          <w:color w:val="000000"/>
          <w:kern w:val="0"/>
          <w:sz w:val="22"/>
          <w:szCs w:val="22"/>
        </w:rPr>
        <w:t>224((</w:t>
      </w:r>
      <w:proofErr w:type="spellStart"/>
      <w:r w:rsidRPr="00D253DE">
        <w:rPr>
          <w:rFonts w:ascii="DengXian Light" w:eastAsia="DengXian Light" w:hAnsi="DengXian Light" w:cs="Times"/>
          <w:color w:val="0000FF"/>
          <w:kern w:val="0"/>
          <w:sz w:val="22"/>
          <w:szCs w:val="22"/>
        </w:rPr>
        <w:t>str</w:t>
      </w:r>
      <w:proofErr w:type="spellEnd"/>
      <w:r w:rsidRPr="00D253DE">
        <w:rPr>
          <w:rFonts w:ascii="DengXian Light" w:eastAsia="DengXian Light" w:hAnsi="DengXian Light" w:cs="Times"/>
          <w:color w:val="000000"/>
          <w:kern w:val="0"/>
          <w:sz w:val="22"/>
          <w:szCs w:val="22"/>
        </w:rPr>
        <w:t>(</w:t>
      </w:r>
      <w:proofErr w:type="spellStart"/>
      <w:r w:rsidRPr="00D253DE">
        <w:rPr>
          <w:rFonts w:ascii="DengXian Light" w:eastAsia="DengXian Light" w:hAnsi="DengXian Light" w:cs="Times"/>
          <w:color w:val="000000"/>
          <w:kern w:val="0"/>
          <w:sz w:val="22"/>
          <w:szCs w:val="22"/>
        </w:rPr>
        <w:t>transaction_list_converted</w:t>
      </w:r>
      <w:proofErr w:type="spellEnd"/>
      <w:r w:rsidRPr="00D253DE">
        <w:rPr>
          <w:rFonts w:ascii="DengXian Light" w:eastAsia="DengXian Light" w:hAnsi="DengXian Light" w:cs="Times"/>
          <w:color w:val="000000"/>
          <w:kern w:val="0"/>
          <w:sz w:val="22"/>
          <w:szCs w:val="22"/>
        </w:rPr>
        <w:t>) +</w:t>
      </w:r>
    </w:p>
    <w:p w14:paraId="0EF49653" w14:textId="77777777" w:rsidR="00E761D6" w:rsidRPr="00D253DE" w:rsidRDefault="00E761D6" w:rsidP="00080481">
      <w:pPr>
        <w:widowControl/>
        <w:pBdr>
          <w:bottom w:val="single" w:sz="6" w:space="1" w:color="auto"/>
        </w:pBdr>
        <w:autoSpaceDE w:val="0"/>
        <w:autoSpaceDN w:val="0"/>
        <w:adjustRightInd w:val="0"/>
        <w:jc w:val="left"/>
        <w:rPr>
          <w:rFonts w:ascii="DengXian Light" w:eastAsia="DengXian Light" w:hAnsi="DengXian Light" w:cs="Times"/>
          <w:color w:val="000000"/>
          <w:kern w:val="0"/>
          <w:sz w:val="22"/>
          <w:szCs w:val="22"/>
        </w:rPr>
      </w:pPr>
      <w:r w:rsidRPr="00D253DE">
        <w:rPr>
          <w:rFonts w:ascii="DengXian Light" w:eastAsia="DengXian Light" w:hAnsi="DengXian Light" w:cs="Times"/>
          <w:color w:val="000000"/>
          <w:kern w:val="0"/>
          <w:sz w:val="22"/>
          <w:szCs w:val="22"/>
        </w:rPr>
        <w:t xml:space="preserve">   </w:t>
      </w:r>
      <w:proofErr w:type="spellStart"/>
      <w:r w:rsidRPr="00D253DE">
        <w:rPr>
          <w:rFonts w:ascii="DengXian Light" w:eastAsia="DengXian Light" w:hAnsi="DengXian Light" w:cs="Times"/>
          <w:color w:val="000000"/>
          <w:kern w:val="0"/>
          <w:sz w:val="22"/>
          <w:szCs w:val="22"/>
        </w:rPr>
        <w:t>db_block_hash_prev</w:t>
      </w:r>
      <w:proofErr w:type="spellEnd"/>
      <w:proofErr w:type="gramStart"/>
      <w:r w:rsidRPr="00D253DE">
        <w:rPr>
          <w:rFonts w:ascii="DengXian Light" w:eastAsia="DengXian Light" w:hAnsi="DengXian Light" w:cs="Times"/>
          <w:color w:val="000000"/>
          <w:kern w:val="0"/>
          <w:sz w:val="22"/>
          <w:szCs w:val="22"/>
        </w:rPr>
        <w:t>).encode</w:t>
      </w:r>
      <w:proofErr w:type="gramEnd"/>
      <w:r w:rsidRPr="00D253DE">
        <w:rPr>
          <w:rFonts w:ascii="DengXian Light" w:eastAsia="DengXian Light" w:hAnsi="DengXian Light" w:cs="Times"/>
          <w:color w:val="000000"/>
          <w:kern w:val="0"/>
          <w:sz w:val="22"/>
          <w:szCs w:val="22"/>
        </w:rPr>
        <w:t>(</w:t>
      </w:r>
      <w:r w:rsidRPr="00D253DE">
        <w:rPr>
          <w:rFonts w:ascii="DengXian Light" w:eastAsia="DengXian Light" w:hAnsi="DengXian Light" w:cs="Times"/>
          <w:color w:val="8000C6"/>
          <w:kern w:val="0"/>
          <w:sz w:val="22"/>
          <w:szCs w:val="22"/>
        </w:rPr>
        <w:t>“utf-8"</w:t>
      </w:r>
      <w:r w:rsidRPr="00D253DE">
        <w:rPr>
          <w:rFonts w:ascii="DengXian Light" w:eastAsia="DengXian Light" w:hAnsi="DengXian Light" w:cs="Times"/>
          <w:color w:val="000000"/>
          <w:kern w:val="0"/>
          <w:sz w:val="22"/>
          <w:szCs w:val="22"/>
        </w:rPr>
        <w:t>)).</w:t>
      </w:r>
      <w:proofErr w:type="spellStart"/>
      <w:r w:rsidRPr="00D253DE">
        <w:rPr>
          <w:rFonts w:ascii="DengXian Light" w:eastAsia="DengXian Light" w:hAnsi="DengXian Light" w:cs="Times"/>
          <w:color w:val="000000"/>
          <w:kern w:val="0"/>
          <w:sz w:val="22"/>
          <w:szCs w:val="22"/>
        </w:rPr>
        <w:t>hexdigest</w:t>
      </w:r>
      <w:proofErr w:type="spellEnd"/>
      <w:r w:rsidRPr="00D253DE">
        <w:rPr>
          <w:rFonts w:ascii="DengXian Light" w:eastAsia="DengXian Light" w:hAnsi="DengXian Light" w:cs="Times"/>
          <w:color w:val="000000"/>
          <w:kern w:val="0"/>
          <w:sz w:val="22"/>
          <w:szCs w:val="22"/>
        </w:rPr>
        <w:t>()</w:t>
      </w:r>
    </w:p>
    <w:p w14:paraId="6B3D3844" w14:textId="16C151BD" w:rsidR="00E761D6" w:rsidRDefault="00E761D6" w:rsidP="007618B2">
      <w:pPr>
        <w:pStyle w:val="a3"/>
        <w:ind w:firstLineChars="0" w:firstLine="420"/>
        <w:rPr>
          <w:rFonts w:ascii="Times" w:cs="Times"/>
        </w:rPr>
      </w:pPr>
      <w:r>
        <w:rPr>
          <w:rFonts w:hint="eastAsia"/>
        </w:rPr>
        <w:t>这就是</w:t>
      </w:r>
      <w:r>
        <w:rPr>
          <w:rFonts w:ascii="Times" w:cs="Times"/>
        </w:rPr>
        <w:t>Bismuth</w:t>
      </w:r>
      <w:r>
        <w:rPr>
          <w:rFonts w:hint="eastAsia"/>
        </w:rPr>
        <w:t>的精神：简单、易于理解，有效及考虑周全。</w:t>
      </w:r>
    </w:p>
    <w:p w14:paraId="10FF9FCA" w14:textId="5F1E1A9E" w:rsidR="00E761D6" w:rsidRDefault="00E761D6" w:rsidP="00F332E4">
      <w:pPr>
        <w:pStyle w:val="a3"/>
        <w:ind w:firstLineChars="0" w:firstLine="420"/>
        <w:rPr>
          <w:rFonts w:ascii="Times" w:eastAsia="Songti SC" w:hAnsi="Times" w:cs="Times"/>
          <w:color w:val="000000"/>
          <w:kern w:val="0"/>
        </w:rPr>
      </w:pPr>
      <w:r>
        <w:rPr>
          <w:rFonts w:hint="eastAsia"/>
        </w:rPr>
        <w:t>如果我们的目的只是让其在加密货币中</w:t>
      </w:r>
      <w:r w:rsidR="00C16DF3">
        <w:rPr>
          <w:rFonts w:hint="eastAsia"/>
        </w:rPr>
        <w:t>得以</w:t>
      </w:r>
      <w:r>
        <w:rPr>
          <w:rFonts w:hint="eastAsia"/>
        </w:rPr>
        <w:t>广泛使用，那么我们完全有必要祛除其中为开发者和专家提供的东西。我们的目的是要让其简单易懂而不是过度构建。以上是</w:t>
      </w:r>
      <w:r>
        <w:rPr>
          <w:rFonts w:ascii="Times" w:cs="Times"/>
        </w:rPr>
        <w:t>Bismuth</w:t>
      </w:r>
      <w:r>
        <w:rPr>
          <w:rFonts w:hint="eastAsia"/>
        </w:rPr>
        <w:t>保持尊重的地方，但以下是</w:t>
      </w:r>
      <w:r>
        <w:rPr>
          <w:rFonts w:ascii="Times" w:cs="Times"/>
        </w:rPr>
        <w:t>Bismuth</w:t>
      </w:r>
      <w:r>
        <w:rPr>
          <w:rFonts w:hint="eastAsia"/>
        </w:rPr>
        <w:t>持之以很的方向：不是创建一个非常复杂并抽象的系统，然后再去寻找使用场景；而是从现实世界的场景中构建一个最简单有效的，带着充分保障的系统。</w:t>
      </w:r>
    </w:p>
    <w:p w14:paraId="39A1B232" w14:textId="77777777" w:rsidR="00E761D6" w:rsidRPr="00500909" w:rsidRDefault="00E761D6" w:rsidP="003B5ED8">
      <w:pPr>
        <w:spacing w:line="360" w:lineRule="auto"/>
        <w:rPr>
          <w:rFonts w:ascii="SimHei" w:eastAsia="SimHei" w:hAnsi="SimHei"/>
        </w:rPr>
      </w:pPr>
      <w:r w:rsidRPr="00500909">
        <w:rPr>
          <w:rFonts w:ascii="SimHei" w:eastAsia="SimHei" w:hAnsi="SimHei"/>
        </w:rPr>
        <w:t>2.</w:t>
      </w:r>
      <w:r w:rsidRPr="00500909">
        <w:rPr>
          <w:rFonts w:ascii="SimHei" w:eastAsia="SimHei" w:hAnsi="SimHei" w:hint="eastAsia"/>
        </w:rPr>
        <w:t>可存储</w:t>
      </w:r>
    </w:p>
    <w:p w14:paraId="0B3DE948" w14:textId="138A720C" w:rsidR="00E761D6" w:rsidRDefault="00E761D6" w:rsidP="007618B2">
      <w:pPr>
        <w:pStyle w:val="a3"/>
        <w:rPr>
          <w:rFonts w:ascii="Times" w:cs="Times"/>
        </w:rPr>
      </w:pPr>
      <w:r>
        <w:rPr>
          <w:rFonts w:hint="eastAsia"/>
        </w:rPr>
        <w:t>因为在现实场景中，有些数据有必要存储在链上。用户不必需要</w:t>
      </w:r>
      <w:r w:rsidR="00372409">
        <w:rPr>
          <w:rFonts w:hint="eastAsia"/>
        </w:rPr>
        <w:t>有</w:t>
      </w:r>
      <w:r>
        <w:rPr>
          <w:rFonts w:hint="eastAsia"/>
        </w:rPr>
        <w:t>像使用</w:t>
      </w:r>
      <w:r>
        <w:rPr>
          <w:rFonts w:ascii="Times" w:cs="Times"/>
        </w:rPr>
        <w:t>BTC</w:t>
      </w:r>
      <w:r>
        <w:rPr>
          <w:rFonts w:hint="eastAsia"/>
        </w:rPr>
        <w:t>或</w:t>
      </w:r>
      <w:r>
        <w:rPr>
          <w:rFonts w:ascii="Times" w:cs="Times"/>
        </w:rPr>
        <w:t>ETH</w:t>
      </w:r>
      <w:r>
        <w:rPr>
          <w:rFonts w:hint="eastAsia"/>
        </w:rPr>
        <w:t>一样</w:t>
      </w:r>
      <w:r w:rsidR="00CD57C0">
        <w:rPr>
          <w:rFonts w:hint="eastAsia"/>
        </w:rPr>
        <w:t>的</w:t>
      </w:r>
      <w:r>
        <w:rPr>
          <w:rFonts w:hint="eastAsia"/>
        </w:rPr>
        <w:t>技巧。有些</w:t>
      </w:r>
      <w:r w:rsidR="00F56E16">
        <w:rPr>
          <w:rFonts w:hint="eastAsia"/>
        </w:rPr>
        <w:t>事物应该被存储在链上的，让我们不要再隐藏这些数据，让我们减少用户</w:t>
      </w:r>
      <w:r>
        <w:rPr>
          <w:rFonts w:hint="eastAsia"/>
        </w:rPr>
        <w:t>的工作。</w:t>
      </w:r>
    </w:p>
    <w:p w14:paraId="612B1CB6" w14:textId="78F759F8" w:rsidR="00E761D6" w:rsidRDefault="00E761D6" w:rsidP="007618B2">
      <w:pPr>
        <w:pStyle w:val="a3"/>
        <w:rPr>
          <w:rFonts w:ascii="Times" w:cs="Times"/>
        </w:rPr>
      </w:pPr>
      <w:r>
        <w:rPr>
          <w:rFonts w:ascii="Times" w:cs="Times"/>
        </w:rPr>
        <w:t>Bismuth</w:t>
      </w:r>
      <w:r w:rsidR="00BD0BB6">
        <w:rPr>
          <w:rFonts w:ascii="Times" w:cs="Times" w:hint="eastAsia"/>
        </w:rPr>
        <w:t>默认</w:t>
      </w:r>
      <w:r w:rsidR="004D118C">
        <w:rPr>
          <w:rFonts w:hint="eastAsia"/>
        </w:rPr>
        <w:t>由两项抽象部分构成：运算</w:t>
      </w:r>
      <w:r w:rsidR="00CA0CD9">
        <w:rPr>
          <w:rFonts w:hint="eastAsia"/>
        </w:rPr>
        <w:t>和数据，用户可以利用这两项</w:t>
      </w:r>
      <w:r>
        <w:rPr>
          <w:rFonts w:hint="eastAsia"/>
        </w:rPr>
        <w:t>来构建任何协议，无论是多么的复杂、完美，仍然可以使其展现出优秀的性能。</w:t>
      </w:r>
    </w:p>
    <w:p w14:paraId="4DF95CBD" w14:textId="0F410AF2" w:rsidR="00E761D6" w:rsidRDefault="00E761D6" w:rsidP="007618B2">
      <w:pPr>
        <w:pStyle w:val="a3"/>
        <w:rPr>
          <w:rFonts w:ascii="Times" w:cs="Times"/>
        </w:rPr>
      </w:pPr>
      <w:r>
        <w:rPr>
          <w:rFonts w:hint="eastAsia"/>
        </w:rPr>
        <w:t>但是，存储任何东西在链上的问题，就如锤子所面临的问题：如果你唯一拥有的只是一把锤子，那么你看到所有的问题正如一颗钉子。这就是为什么一些加密货币是如此的关注于以下可扩展的问题：它们想把任何东西都存储在链上，并且是如此的多。</w:t>
      </w:r>
      <w:r>
        <w:rPr>
          <w:rFonts w:ascii="Times" w:cs="Times"/>
        </w:rPr>
        <w:t>Bismuth</w:t>
      </w:r>
      <w:r>
        <w:rPr>
          <w:rFonts w:hint="eastAsia"/>
        </w:rPr>
        <w:t>的观点的是只存储需要存储</w:t>
      </w:r>
      <w:r w:rsidR="00DF37D6">
        <w:rPr>
          <w:rFonts w:hint="eastAsia"/>
        </w:rPr>
        <w:t>在链上的数据，仅此而已。当然，遵循现实原则，在链上存储并不是那么</w:t>
      </w:r>
      <w:r w:rsidR="004E3D9A">
        <w:rPr>
          <w:rFonts w:hint="eastAsia"/>
        </w:rPr>
        <w:t>的痛苦</w:t>
      </w:r>
      <w:r>
        <w:rPr>
          <w:rFonts w:hint="eastAsia"/>
        </w:rPr>
        <w:t>。</w:t>
      </w:r>
    </w:p>
    <w:p w14:paraId="7267AAB4" w14:textId="1A12AAB3" w:rsidR="00E761D6" w:rsidRDefault="00E761D6" w:rsidP="007618B2">
      <w:pPr>
        <w:pStyle w:val="a3"/>
        <w:rPr>
          <w:rFonts w:ascii="Times" w:cs="Times"/>
        </w:rPr>
      </w:pPr>
      <w:r>
        <w:rPr>
          <w:rFonts w:hint="eastAsia"/>
        </w:rPr>
        <w:t>可扩展性是程序设计之重。为了确保让你</w:t>
      </w:r>
      <w:r w:rsidR="003E137E">
        <w:rPr>
          <w:rFonts w:hint="eastAsia"/>
        </w:rPr>
        <w:t>存之所需，你需要从头就要开始避</w:t>
      </w:r>
      <w:r w:rsidR="003E137E">
        <w:rPr>
          <w:rFonts w:hint="eastAsia"/>
        </w:rPr>
        <w:lastRenderedPageBreak/>
        <w:t>免许多扩展性以及长远的问题。</w:t>
      </w:r>
      <w:r w:rsidR="00EB7D92">
        <w:rPr>
          <w:rFonts w:hint="eastAsia"/>
        </w:rPr>
        <w:t>当你</w:t>
      </w:r>
      <w:r w:rsidR="007E412E">
        <w:rPr>
          <w:rFonts w:hint="eastAsia"/>
        </w:rPr>
        <w:t>可以用</w:t>
      </w:r>
      <w:r w:rsidR="00AE0F60">
        <w:rPr>
          <w:rFonts w:hint="eastAsia"/>
        </w:rPr>
        <w:t>存储</w:t>
      </w:r>
      <w:r>
        <w:rPr>
          <w:rFonts w:hint="eastAsia"/>
        </w:rPr>
        <w:t>文档的散列（</w:t>
      </w:r>
      <w:r>
        <w:rPr>
          <w:rFonts w:ascii="Times" w:cs="Times"/>
        </w:rPr>
        <w:t>hash</w:t>
      </w:r>
      <w:r w:rsidR="00EB7D92">
        <w:rPr>
          <w:rFonts w:hint="eastAsia"/>
        </w:rPr>
        <w:t>）值时来验证</w:t>
      </w:r>
      <w:r>
        <w:rPr>
          <w:rFonts w:hint="eastAsia"/>
        </w:rPr>
        <w:t>其真伪时，</w:t>
      </w:r>
      <w:r w:rsidR="00EB7D92">
        <w:rPr>
          <w:rFonts w:hint="eastAsia"/>
        </w:rPr>
        <w:t>为什么</w:t>
      </w:r>
      <w:r>
        <w:rPr>
          <w:rFonts w:hint="eastAsia"/>
        </w:rPr>
        <w:t>你还要去在链上存储所有的文件呢？存储可证明资料而非数据。用标记点、标识、唯一标记等。</w:t>
      </w:r>
    </w:p>
    <w:p w14:paraId="19184CE2" w14:textId="6C5D9C20" w:rsidR="00E761D6" w:rsidRPr="004D425F" w:rsidRDefault="00E761D6" w:rsidP="004D425F">
      <w:pPr>
        <w:pStyle w:val="a3"/>
        <w:rPr>
          <w:rFonts w:ascii="Times" w:cs="Times"/>
        </w:rPr>
      </w:pPr>
      <w:r>
        <w:rPr>
          <w:rFonts w:ascii="Times" w:cs="Times"/>
        </w:rPr>
        <w:t>Bismuth</w:t>
      </w:r>
      <w:r w:rsidR="00E95B0B">
        <w:rPr>
          <w:rFonts w:hint="eastAsia"/>
        </w:rPr>
        <w:t>也旨在提供一个可在链中存储的实用框架，当然，其得益</w:t>
      </w:r>
      <w:r w:rsidR="001B7EEB">
        <w:rPr>
          <w:rFonts w:hint="eastAsia"/>
        </w:rPr>
        <w:t>于其链</w:t>
      </w:r>
      <w:r w:rsidR="00B83D2B">
        <w:rPr>
          <w:rFonts w:hint="eastAsia"/>
        </w:rPr>
        <w:t>的安全</w:t>
      </w:r>
      <w:r>
        <w:rPr>
          <w:rFonts w:hint="eastAsia"/>
        </w:rPr>
        <w:t>性。（参照</w:t>
      </w:r>
      <w:r>
        <w:rPr>
          <w:rFonts w:ascii="Times" w:cs="Times"/>
        </w:rPr>
        <w:t xml:space="preserve"> </w:t>
      </w:r>
      <w:proofErr w:type="spellStart"/>
      <w:r>
        <w:rPr>
          <w:rFonts w:ascii="Times" w:cs="Times"/>
        </w:rPr>
        <w:t>Hypernodes</w:t>
      </w:r>
      <w:proofErr w:type="spellEnd"/>
      <w:r>
        <w:rPr>
          <w:rFonts w:ascii="Times" w:cs="Times"/>
        </w:rPr>
        <w:t xml:space="preserve">-like side chain, </w:t>
      </w:r>
      <w:proofErr w:type="spellStart"/>
      <w:r>
        <w:rPr>
          <w:rFonts w:ascii="Times" w:cs="Times"/>
        </w:rPr>
        <w:t>Hyperlane</w:t>
      </w:r>
      <w:proofErr w:type="spellEnd"/>
      <w:r>
        <w:rPr>
          <w:rFonts w:hint="eastAsia"/>
        </w:rPr>
        <w:t>）。</w:t>
      </w:r>
    </w:p>
    <w:p w14:paraId="544A373E" w14:textId="77777777" w:rsidR="00E761D6" w:rsidRPr="00500909" w:rsidRDefault="00E761D6" w:rsidP="003B5ED8">
      <w:pPr>
        <w:spacing w:line="360" w:lineRule="auto"/>
        <w:rPr>
          <w:rFonts w:ascii="SimHei" w:eastAsia="SimHei" w:hAnsi="SimHei"/>
        </w:rPr>
      </w:pPr>
      <w:r w:rsidRPr="00500909">
        <w:rPr>
          <w:rFonts w:ascii="SimHei" w:eastAsia="SimHei" w:hAnsi="SimHei"/>
        </w:rPr>
        <w:t>3.</w:t>
      </w:r>
      <w:r w:rsidRPr="00500909">
        <w:rPr>
          <w:rFonts w:ascii="SimHei" w:eastAsia="SimHei" w:hAnsi="SimHei" w:hint="eastAsia"/>
        </w:rPr>
        <w:t>明确的信任</w:t>
      </w:r>
    </w:p>
    <w:p w14:paraId="3E3627C1" w14:textId="77777777" w:rsidR="00E761D6" w:rsidRDefault="00E761D6" w:rsidP="004D425F">
      <w:pPr>
        <w:pStyle w:val="a3"/>
        <w:rPr>
          <w:rFonts w:ascii="Times" w:cs="Times"/>
        </w:rPr>
      </w:pPr>
      <w:r>
        <w:rPr>
          <w:rFonts w:hint="eastAsia"/>
        </w:rPr>
        <w:t>加密货币经常宣称自己</w:t>
      </w:r>
      <w:r>
        <w:rPr>
          <w:rFonts w:ascii="Times" w:cs="Times"/>
        </w:rPr>
        <w:t>“</w:t>
      </w:r>
      <w:r>
        <w:rPr>
          <w:rFonts w:hint="eastAsia"/>
        </w:rPr>
        <w:t>不可信</w:t>
      </w:r>
      <w:r>
        <w:rPr>
          <w:rFonts w:ascii="Times" w:cs="Times"/>
        </w:rPr>
        <w:t>”</w:t>
      </w:r>
      <w:r>
        <w:rPr>
          <w:rFonts w:hint="eastAsia"/>
        </w:rPr>
        <w:t>。只是他们忽略了真实世界的规则。</w:t>
      </w:r>
    </w:p>
    <w:p w14:paraId="3E9FF5F9" w14:textId="77777777" w:rsidR="00E761D6" w:rsidRDefault="00E761D6" w:rsidP="004D425F">
      <w:pPr>
        <w:pStyle w:val="a3"/>
        <w:rPr>
          <w:rFonts w:ascii="Times" w:cs="Times"/>
        </w:rPr>
      </w:pPr>
      <w:r>
        <w:rPr>
          <w:rFonts w:hint="eastAsia"/>
        </w:rPr>
        <w:t>在链上存储的并不完全</w:t>
      </w:r>
      <w:r>
        <w:rPr>
          <w:rFonts w:ascii="Times" w:cs="Times"/>
        </w:rPr>
        <w:t>“</w:t>
      </w:r>
      <w:r>
        <w:rPr>
          <w:rFonts w:hint="eastAsia"/>
        </w:rPr>
        <w:t>正确</w:t>
      </w:r>
      <w:r>
        <w:rPr>
          <w:rFonts w:ascii="Times" w:cs="Times"/>
        </w:rPr>
        <w:t>”</w:t>
      </w:r>
      <w:r>
        <w:rPr>
          <w:rFonts w:hint="eastAsia"/>
        </w:rPr>
        <w:t>。这些加密货币只是在数据一旦存储后不可修改而已，反而需要隐藏一些可信信息：代码中，引导数据中、标记算法中、大量交易对、及服务提供者中。在链上沟通并不神奇，这样并不完美。它们可能有漏洞、虚拟机可能回改变，它们依赖于语言机，而你仍然抱以信任，但你根本不知道你信任的是什么或是谁。</w:t>
      </w:r>
    </w:p>
    <w:p w14:paraId="19AC29A6" w14:textId="77777777" w:rsidR="00E761D6" w:rsidRDefault="00E761D6" w:rsidP="004D425F">
      <w:pPr>
        <w:pStyle w:val="a3"/>
        <w:rPr>
          <w:rFonts w:ascii="Times" w:cs="Times"/>
        </w:rPr>
      </w:pPr>
      <w:r>
        <w:rPr>
          <w:rFonts w:ascii="Times" w:cs="Times"/>
        </w:rPr>
        <w:t xml:space="preserve">Bismuth </w:t>
      </w:r>
      <w:r>
        <w:rPr>
          <w:rFonts w:hint="eastAsia"/>
        </w:rPr>
        <w:t>并不会隐藏你所信任事物的事实，并且我们尽量让其更清楚。当你使用</w:t>
      </w:r>
      <w:proofErr w:type="spellStart"/>
      <w:r>
        <w:rPr>
          <w:rFonts w:ascii="Times" w:cs="Times"/>
        </w:rPr>
        <w:t>bis</w:t>
      </w:r>
      <w:proofErr w:type="spellEnd"/>
      <w:r>
        <w:rPr>
          <w:rFonts w:hint="eastAsia"/>
        </w:rPr>
        <w:t>像</w:t>
      </w:r>
      <w:proofErr w:type="spellStart"/>
      <w:r>
        <w:rPr>
          <w:rFonts w:ascii="Times" w:cs="Times"/>
        </w:rPr>
        <w:t>Zircodice</w:t>
      </w:r>
      <w:proofErr w:type="spellEnd"/>
      <w:r>
        <w:rPr>
          <w:rFonts w:hint="eastAsia"/>
        </w:rPr>
        <w:t>或</w:t>
      </w:r>
      <w:proofErr w:type="spellStart"/>
      <w:r>
        <w:rPr>
          <w:rFonts w:ascii="Times" w:cs="Times"/>
        </w:rPr>
        <w:t>Dragginator</w:t>
      </w:r>
      <w:proofErr w:type="spellEnd"/>
      <w:r>
        <w:rPr>
          <w:rFonts w:hint="eastAsia"/>
        </w:rPr>
        <w:t>用于隐私交易时，你信任的是交易者。你仍然可以获得交易历史并且证明交易者所期待想做的。</w:t>
      </w:r>
    </w:p>
    <w:p w14:paraId="7CC6971F" w14:textId="77777777" w:rsidR="00E761D6" w:rsidRDefault="00E761D6" w:rsidP="004D425F">
      <w:pPr>
        <w:pStyle w:val="a3"/>
        <w:rPr>
          <w:rFonts w:ascii="Times" w:cs="Times"/>
        </w:rPr>
      </w:pPr>
      <w:r>
        <w:rPr>
          <w:rFonts w:ascii="Times" w:cs="Times"/>
        </w:rPr>
        <w:t>Bismuth</w:t>
      </w:r>
      <w:r>
        <w:rPr>
          <w:rFonts w:hint="eastAsia"/>
        </w:rPr>
        <w:t>的执行模型和抽象接口也是如此。你不仅知道你信任的是什么，也可以选择你想信任的。关于协议，你可以尽情的选择你所信任的、所适合你的等去实现你想实现的。在链上并不是什么神奇的不可以改变的，包括漏洞、代理、后门等问题并不是不可修复的。</w:t>
      </w:r>
    </w:p>
    <w:p w14:paraId="69A08DF3" w14:textId="20424E62" w:rsidR="00E761D6" w:rsidRDefault="00E761D6" w:rsidP="004D425F">
      <w:pPr>
        <w:pStyle w:val="a3"/>
        <w:rPr>
          <w:rFonts w:ascii="Times" w:cs="Times"/>
        </w:rPr>
      </w:pPr>
      <w:r>
        <w:rPr>
          <w:rFonts w:hint="eastAsia"/>
        </w:rPr>
        <w:t>换句话说，</w:t>
      </w:r>
      <w:r>
        <w:rPr>
          <w:rFonts w:ascii="Times" w:cs="Times"/>
        </w:rPr>
        <w:t>“</w:t>
      </w:r>
      <w:r>
        <w:rPr>
          <w:rFonts w:hint="eastAsia"/>
        </w:rPr>
        <w:t>明确的信任</w:t>
      </w:r>
      <w:r>
        <w:rPr>
          <w:rFonts w:ascii="Times" w:cs="Times"/>
        </w:rPr>
        <w:t>”</w:t>
      </w:r>
      <w:r>
        <w:rPr>
          <w:rFonts w:hint="eastAsia"/>
        </w:rPr>
        <w:t>就是你很清楚你信任的是什么或是谁。</w:t>
      </w:r>
      <w:r>
        <w:rPr>
          <w:rFonts w:ascii="Times" w:cs="Times"/>
        </w:rPr>
        <w:t>Bismuth</w:t>
      </w:r>
      <w:r w:rsidR="00AA3E68">
        <w:rPr>
          <w:rFonts w:hint="eastAsia"/>
        </w:rPr>
        <w:t>不是</w:t>
      </w:r>
      <w:r>
        <w:rPr>
          <w:rFonts w:hint="eastAsia"/>
        </w:rPr>
        <w:t>不可靠</w:t>
      </w:r>
      <w:r w:rsidR="00AA3E68">
        <w:rPr>
          <w:rFonts w:hint="eastAsia"/>
        </w:rPr>
        <w:t>的，而是你值得</w:t>
      </w:r>
      <w:r w:rsidR="00424C2D">
        <w:rPr>
          <w:rFonts w:hint="eastAsia"/>
        </w:rPr>
        <w:t>去</w:t>
      </w:r>
      <w:r w:rsidR="00AA3E68">
        <w:rPr>
          <w:rFonts w:hint="eastAsia"/>
        </w:rPr>
        <w:t>信任的</w:t>
      </w:r>
      <w:r w:rsidR="00A8745C">
        <w:rPr>
          <w:rFonts w:hint="eastAsia"/>
        </w:rPr>
        <w:t>层面</w:t>
      </w:r>
      <w:r w:rsidR="00554711">
        <w:rPr>
          <w:rFonts w:hint="eastAsia"/>
        </w:rPr>
        <w:t>和人</w:t>
      </w:r>
      <w:r w:rsidR="00424C2D">
        <w:rPr>
          <w:rFonts w:hint="eastAsia"/>
        </w:rPr>
        <w:t>的项目</w:t>
      </w:r>
      <w:r>
        <w:rPr>
          <w:rFonts w:hint="eastAsia"/>
        </w:rPr>
        <w:t>。</w:t>
      </w:r>
    </w:p>
    <w:p w14:paraId="4D3A96DA" w14:textId="77777777" w:rsidR="0038041D" w:rsidRPr="00500909" w:rsidRDefault="00E761D6" w:rsidP="003B5ED8">
      <w:pPr>
        <w:spacing w:line="360" w:lineRule="auto"/>
        <w:rPr>
          <w:rFonts w:ascii="SimHei" w:eastAsia="SimHei" w:hAnsi="SimHei"/>
        </w:rPr>
      </w:pPr>
      <w:r w:rsidRPr="00500909">
        <w:rPr>
          <w:rFonts w:ascii="SimHei" w:eastAsia="SimHei" w:hAnsi="SimHei"/>
        </w:rPr>
        <w:t>Bismuth</w:t>
      </w:r>
      <w:r w:rsidRPr="00500909">
        <w:rPr>
          <w:rFonts w:ascii="SimHei" w:eastAsia="SimHei" w:hAnsi="SimHei" w:hint="eastAsia"/>
        </w:rPr>
        <w:t>的价值提议</w:t>
      </w:r>
    </w:p>
    <w:p w14:paraId="78FF997F" w14:textId="3DFCE90D" w:rsidR="00E761D6" w:rsidRDefault="00E761D6" w:rsidP="0038041D">
      <w:pPr>
        <w:pStyle w:val="a3"/>
        <w:ind w:firstLineChars="0" w:firstLine="0"/>
        <w:rPr>
          <w:rFonts w:ascii="Times" w:cs="Times"/>
        </w:rPr>
      </w:pPr>
      <w:r>
        <w:rPr>
          <w:rFonts w:hint="eastAsia"/>
        </w:rPr>
        <w:t>以下是</w:t>
      </w:r>
      <w:r w:rsidR="0013747A">
        <w:rPr>
          <w:rFonts w:hint="eastAsia"/>
        </w:rPr>
        <w:t>对</w:t>
      </w:r>
      <w:r>
        <w:rPr>
          <w:rFonts w:ascii="Times" w:cs="Times"/>
        </w:rPr>
        <w:t>Bismuth</w:t>
      </w:r>
      <w:r w:rsidR="0003602D">
        <w:rPr>
          <w:rFonts w:hint="eastAsia"/>
        </w:rPr>
        <w:t>价值的</w:t>
      </w:r>
      <w:r>
        <w:rPr>
          <w:rFonts w:hint="eastAsia"/>
        </w:rPr>
        <w:t>汇总：</w:t>
      </w:r>
    </w:p>
    <w:p w14:paraId="00B08451" w14:textId="5BFDEBF3" w:rsidR="00E761D6" w:rsidRDefault="00E761D6" w:rsidP="002B2DCF">
      <w:pPr>
        <w:pStyle w:val="a3"/>
        <w:numPr>
          <w:ilvl w:val="1"/>
          <w:numId w:val="6"/>
        </w:numPr>
        <w:ind w:firstLineChars="0"/>
        <w:rPr>
          <w:rFonts w:ascii="Times" w:cs="Times"/>
        </w:rPr>
      </w:pPr>
      <w:r>
        <w:rPr>
          <w:rFonts w:hint="eastAsia"/>
        </w:rPr>
        <w:t>轻量级：</w:t>
      </w:r>
      <w:r>
        <w:rPr>
          <w:rFonts w:ascii="Times" w:cs="Times"/>
        </w:rPr>
        <w:t>Bismuth</w:t>
      </w:r>
      <w:r>
        <w:rPr>
          <w:rFonts w:hint="eastAsia"/>
        </w:rPr>
        <w:t>的节点是轻量级的，并不需要强大的</w:t>
      </w:r>
      <w:r>
        <w:rPr>
          <w:rFonts w:ascii="Times" w:cs="Times"/>
        </w:rPr>
        <w:t>CPU</w:t>
      </w:r>
      <w:r w:rsidR="00875407">
        <w:rPr>
          <w:rFonts w:hint="eastAsia"/>
        </w:rPr>
        <w:t>和大量</w:t>
      </w:r>
      <w:r>
        <w:rPr>
          <w:rFonts w:ascii="Times" w:cs="Times"/>
        </w:rPr>
        <w:t>RAM</w:t>
      </w:r>
    </w:p>
    <w:p w14:paraId="0ED0CF8D" w14:textId="7F17B883" w:rsidR="00E761D6" w:rsidRDefault="00E761D6" w:rsidP="00635F9F">
      <w:pPr>
        <w:pStyle w:val="a3"/>
        <w:numPr>
          <w:ilvl w:val="1"/>
          <w:numId w:val="6"/>
        </w:numPr>
        <w:ind w:firstLineChars="0"/>
        <w:rPr>
          <w:rFonts w:ascii="Times" w:cs="Times"/>
        </w:rPr>
      </w:pPr>
      <w:r>
        <w:rPr>
          <w:rFonts w:hint="eastAsia"/>
        </w:rPr>
        <w:t>对开发者、学者、学生都是友好的。</w:t>
      </w:r>
    </w:p>
    <w:p w14:paraId="7BB70992" w14:textId="0F5A64EE" w:rsidR="00E761D6" w:rsidRDefault="00E761D6" w:rsidP="00635F9F">
      <w:pPr>
        <w:pStyle w:val="a3"/>
        <w:numPr>
          <w:ilvl w:val="0"/>
          <w:numId w:val="7"/>
        </w:numPr>
        <w:ind w:firstLineChars="0"/>
        <w:rPr>
          <w:rFonts w:ascii="Times" w:cs="Times"/>
        </w:rPr>
      </w:pPr>
      <w:r>
        <w:rPr>
          <w:rFonts w:hint="eastAsia"/>
        </w:rPr>
        <w:t>很容易掌握其基础代码并再次开发。</w:t>
      </w:r>
    </w:p>
    <w:p w14:paraId="37F717F8" w14:textId="424DDCD0" w:rsidR="00E761D6" w:rsidRDefault="00774DDF" w:rsidP="00635F9F">
      <w:pPr>
        <w:pStyle w:val="a3"/>
        <w:numPr>
          <w:ilvl w:val="0"/>
          <w:numId w:val="7"/>
        </w:numPr>
        <w:ind w:firstLineChars="0"/>
        <w:rPr>
          <w:rFonts w:ascii="Times" w:cs="Times"/>
        </w:rPr>
      </w:pPr>
      <w:r>
        <w:rPr>
          <w:rFonts w:hint="eastAsia"/>
        </w:rPr>
        <w:t>支持</w:t>
      </w:r>
      <w:r w:rsidR="009D7A66">
        <w:rPr>
          <w:rFonts w:hint="eastAsia"/>
        </w:rPr>
        <w:t>对</w:t>
      </w:r>
      <w:r>
        <w:rPr>
          <w:rFonts w:hint="eastAsia"/>
        </w:rPr>
        <w:t>用例原型</w:t>
      </w:r>
      <w:r w:rsidR="009D7A66">
        <w:rPr>
          <w:rFonts w:hint="eastAsia"/>
        </w:rPr>
        <w:t>的</w:t>
      </w:r>
      <w:r>
        <w:rPr>
          <w:rFonts w:hint="eastAsia"/>
        </w:rPr>
        <w:t>快速实现</w:t>
      </w:r>
    </w:p>
    <w:p w14:paraId="1D5F52F2" w14:textId="34AAE946" w:rsidR="00E761D6" w:rsidRDefault="00E761D6" w:rsidP="00635F9F">
      <w:pPr>
        <w:pStyle w:val="a3"/>
        <w:numPr>
          <w:ilvl w:val="0"/>
          <w:numId w:val="7"/>
        </w:numPr>
        <w:ind w:firstLineChars="0"/>
        <w:rPr>
          <w:rFonts w:ascii="Times" w:cs="Times"/>
        </w:rPr>
      </w:pPr>
      <w:r>
        <w:rPr>
          <w:rFonts w:hint="eastAsia"/>
        </w:rPr>
        <w:t>容易调整及实验</w:t>
      </w:r>
    </w:p>
    <w:p w14:paraId="621B5B05" w14:textId="5843409F" w:rsidR="00E761D6" w:rsidRPr="00500909" w:rsidRDefault="00E761D6" w:rsidP="00500909">
      <w:pPr>
        <w:pStyle w:val="a3"/>
        <w:numPr>
          <w:ilvl w:val="0"/>
          <w:numId w:val="7"/>
        </w:numPr>
        <w:ind w:firstLineChars="0"/>
        <w:rPr>
          <w:rFonts w:ascii="Times" w:cs="Times"/>
        </w:rPr>
      </w:pPr>
      <w:r>
        <w:rPr>
          <w:rFonts w:hint="eastAsia"/>
        </w:rPr>
        <w:t>支持多语言的多应用层及客户端</w:t>
      </w:r>
      <w:r w:rsidR="00CF053B">
        <w:rPr>
          <w:rFonts w:hint="eastAsia"/>
        </w:rPr>
        <w:t>的</w:t>
      </w:r>
      <w:r>
        <w:rPr>
          <w:rFonts w:ascii="Times" w:cs="Times"/>
        </w:rPr>
        <w:t>API</w:t>
      </w:r>
    </w:p>
    <w:p w14:paraId="2F4801C5" w14:textId="77777777" w:rsidR="002860C2" w:rsidRPr="00500909" w:rsidRDefault="00E761D6" w:rsidP="003B5ED8">
      <w:pPr>
        <w:spacing w:line="360" w:lineRule="auto"/>
        <w:rPr>
          <w:rFonts w:ascii="SimHei" w:eastAsia="SimHei" w:hAnsi="SimHei"/>
        </w:rPr>
      </w:pPr>
      <w:r w:rsidRPr="00500909">
        <w:rPr>
          <w:rFonts w:ascii="SimHei" w:eastAsia="SimHei" w:hAnsi="SimHei" w:hint="eastAsia"/>
        </w:rPr>
        <w:t>对开发者而言</w:t>
      </w:r>
    </w:p>
    <w:p w14:paraId="133F3DA7" w14:textId="78789E22" w:rsidR="00E761D6" w:rsidRPr="00FD669F" w:rsidRDefault="00E761D6" w:rsidP="0008766B">
      <w:pPr>
        <w:pStyle w:val="a3"/>
        <w:ind w:firstLineChars="0" w:firstLine="0"/>
        <w:rPr>
          <w:rFonts w:ascii="Times" w:cs="Times"/>
        </w:rPr>
      </w:pPr>
      <w:r>
        <w:rPr>
          <w:rFonts w:hint="eastAsia"/>
        </w:rPr>
        <w:t>对于其开发特性，</w:t>
      </w:r>
      <w:r>
        <w:rPr>
          <w:rFonts w:ascii="Times" w:cs="Times"/>
        </w:rPr>
        <w:t>Bismuth</w:t>
      </w:r>
      <w:r>
        <w:rPr>
          <w:rFonts w:hint="eastAsia"/>
        </w:rPr>
        <w:t>一如既往地遵守以下规则：</w:t>
      </w:r>
    </w:p>
    <w:p w14:paraId="7C2CF520" w14:textId="5FCA7293" w:rsidR="00E761D6" w:rsidRPr="00C77229" w:rsidRDefault="00E761D6" w:rsidP="00D724FE">
      <w:pPr>
        <w:pStyle w:val="a3"/>
        <w:numPr>
          <w:ilvl w:val="0"/>
          <w:numId w:val="9"/>
        </w:numPr>
        <w:ind w:firstLineChars="0"/>
        <w:rPr>
          <w:rFonts w:ascii="Times" w:cs="Times"/>
        </w:rPr>
      </w:pPr>
      <w:r w:rsidRPr="00C77229">
        <w:rPr>
          <w:rFonts w:hint="eastAsia"/>
        </w:rPr>
        <w:lastRenderedPageBreak/>
        <w:t>简单</w:t>
      </w:r>
      <w:r w:rsidR="00082D8F">
        <w:rPr>
          <w:rFonts w:hint="eastAsia"/>
        </w:rPr>
        <w:t>的</w:t>
      </w:r>
      <w:r w:rsidR="00FC05DC">
        <w:rPr>
          <w:rFonts w:hint="eastAsia"/>
        </w:rPr>
        <w:t>：它不会拷贝其他链的所有复杂优点</w:t>
      </w:r>
      <w:r w:rsidR="00F465E3">
        <w:rPr>
          <w:rFonts w:hint="eastAsia"/>
        </w:rPr>
        <w:t>，而是精简到其核心使之简明扼要</w:t>
      </w:r>
    </w:p>
    <w:p w14:paraId="63C4B513" w14:textId="7CA8FBA3" w:rsidR="00E761D6" w:rsidRPr="00C77229" w:rsidRDefault="008C3793" w:rsidP="00D724FE">
      <w:pPr>
        <w:pStyle w:val="a3"/>
        <w:numPr>
          <w:ilvl w:val="0"/>
          <w:numId w:val="9"/>
        </w:numPr>
        <w:ind w:firstLineChars="0"/>
        <w:rPr>
          <w:rFonts w:ascii="Times" w:cs="Times"/>
        </w:rPr>
      </w:pPr>
      <w:r>
        <w:rPr>
          <w:rFonts w:hint="eastAsia"/>
        </w:rPr>
        <w:t>创新的</w:t>
      </w:r>
      <w:r w:rsidR="00E761D6" w:rsidRPr="00C77229">
        <w:rPr>
          <w:rFonts w:hint="eastAsia"/>
        </w:rPr>
        <w:t>：</w:t>
      </w:r>
      <w:r w:rsidR="00E761D6" w:rsidRPr="00C77229">
        <w:rPr>
          <w:rFonts w:ascii="Times" w:cs="Times"/>
        </w:rPr>
        <w:t>Bismuth</w:t>
      </w:r>
      <w:r w:rsidR="00E761D6" w:rsidRPr="00C77229">
        <w:rPr>
          <w:rFonts w:hint="eastAsia"/>
        </w:rPr>
        <w:t>协议隶属于一个这样的团队：能快速为其测试及添加具有良好弹性、新特性的团队。</w:t>
      </w:r>
    </w:p>
    <w:p w14:paraId="0C637BD6" w14:textId="0E6C77C9" w:rsidR="00E761D6" w:rsidRPr="00C77229" w:rsidRDefault="00E761D6" w:rsidP="00D724FE">
      <w:pPr>
        <w:pStyle w:val="a3"/>
        <w:numPr>
          <w:ilvl w:val="0"/>
          <w:numId w:val="9"/>
        </w:numPr>
        <w:ind w:firstLineChars="0"/>
        <w:rPr>
          <w:rFonts w:ascii="Times" w:cs="Times"/>
        </w:rPr>
      </w:pPr>
      <w:r w:rsidRPr="00C77229">
        <w:rPr>
          <w:rFonts w:hint="eastAsia"/>
        </w:rPr>
        <w:t>具有极好的可拓展性</w:t>
      </w:r>
      <w:r w:rsidR="006B4EB0">
        <w:rPr>
          <w:rFonts w:hint="eastAsia"/>
        </w:rPr>
        <w:t>和可调节性</w:t>
      </w:r>
    </w:p>
    <w:p w14:paraId="5F9283BA" w14:textId="77777777" w:rsidR="00E761D6" w:rsidRDefault="00E761D6" w:rsidP="00080481">
      <w:pPr>
        <w:widowControl/>
        <w:autoSpaceDE w:val="0"/>
        <w:autoSpaceDN w:val="0"/>
        <w:adjustRightInd w:val="0"/>
        <w:jc w:val="left"/>
        <w:rPr>
          <w:rFonts w:ascii="Times" w:eastAsia="Songti SC" w:hAnsi="Times" w:cs="Times"/>
          <w:color w:val="000000"/>
          <w:kern w:val="0"/>
        </w:rPr>
      </w:pPr>
    </w:p>
    <w:p w14:paraId="12D45F40" w14:textId="31C857E2" w:rsidR="00E761D6" w:rsidRDefault="00E761D6" w:rsidP="00042D33">
      <w:pPr>
        <w:pStyle w:val="a3"/>
        <w:ind w:firstLineChars="0" w:firstLine="0"/>
        <w:rPr>
          <w:rFonts w:ascii="Times" w:cs="Times"/>
        </w:rPr>
      </w:pPr>
      <w:r>
        <w:rPr>
          <w:rFonts w:ascii="Times" w:cs="Times"/>
        </w:rPr>
        <w:t>Bismuth</w:t>
      </w:r>
      <w:r w:rsidR="00713BB1">
        <w:rPr>
          <w:rFonts w:hint="eastAsia"/>
        </w:rPr>
        <w:t>是为开发者量身</w:t>
      </w:r>
      <w:r>
        <w:rPr>
          <w:rFonts w:hint="eastAsia"/>
        </w:rPr>
        <w:t>定制的：</w:t>
      </w:r>
    </w:p>
    <w:p w14:paraId="7856C435" w14:textId="0E0538A9" w:rsidR="00E761D6" w:rsidRDefault="00E761D6" w:rsidP="000206C0">
      <w:pPr>
        <w:pStyle w:val="a3"/>
        <w:numPr>
          <w:ilvl w:val="0"/>
          <w:numId w:val="10"/>
        </w:numPr>
        <w:ind w:firstLineChars="0"/>
        <w:rPr>
          <w:rFonts w:ascii="Times" w:cs="Times"/>
        </w:rPr>
      </w:pPr>
      <w:r>
        <w:rPr>
          <w:rFonts w:hint="eastAsia"/>
        </w:rPr>
        <w:t>使用</w:t>
      </w:r>
      <w:r>
        <w:rPr>
          <w:rFonts w:ascii="Times" w:cs="Times"/>
        </w:rPr>
        <w:t>python</w:t>
      </w:r>
      <w:r>
        <w:rPr>
          <w:rFonts w:hint="eastAsia"/>
        </w:rPr>
        <w:t>意味着其具备大量的开发者</w:t>
      </w:r>
    </w:p>
    <w:p w14:paraId="33B21AAB" w14:textId="6D978293" w:rsidR="00E761D6" w:rsidRDefault="00E761D6" w:rsidP="000206C0">
      <w:pPr>
        <w:pStyle w:val="a3"/>
        <w:numPr>
          <w:ilvl w:val="0"/>
          <w:numId w:val="10"/>
        </w:numPr>
        <w:ind w:firstLineChars="0"/>
        <w:rPr>
          <w:rFonts w:ascii="Times" w:cs="Times"/>
        </w:rPr>
      </w:pPr>
      <w:r>
        <w:rPr>
          <w:rFonts w:hint="eastAsia"/>
        </w:rPr>
        <w:t>就目前情况来看，</w:t>
      </w:r>
      <w:r>
        <w:rPr>
          <w:rFonts w:ascii="Times" w:cs="Times"/>
        </w:rPr>
        <w:t>python</w:t>
      </w:r>
      <w:r>
        <w:rPr>
          <w:rFonts w:hint="eastAsia"/>
        </w:rPr>
        <w:t>是大学、学生、学院、</w:t>
      </w:r>
      <w:r w:rsidR="00446C2E">
        <w:rPr>
          <w:rFonts w:hint="eastAsia"/>
        </w:rPr>
        <w:t>大</w:t>
      </w:r>
      <w:r>
        <w:rPr>
          <w:rFonts w:hint="eastAsia"/>
        </w:rPr>
        <w:t>数据及机器学习科学家的开发语言</w:t>
      </w:r>
      <w:r w:rsidR="000E19FA">
        <w:rPr>
          <w:rFonts w:hint="eastAsia"/>
        </w:rPr>
        <w:t>的</w:t>
      </w:r>
      <w:r>
        <w:rPr>
          <w:rFonts w:hint="eastAsia"/>
        </w:rPr>
        <w:t>选择。</w:t>
      </w:r>
    </w:p>
    <w:p w14:paraId="52B5DDDF" w14:textId="0D4313E6" w:rsidR="00E761D6" w:rsidRDefault="00E761D6" w:rsidP="000206C0">
      <w:pPr>
        <w:pStyle w:val="a3"/>
        <w:numPr>
          <w:ilvl w:val="0"/>
          <w:numId w:val="10"/>
        </w:numPr>
        <w:ind w:firstLineChars="0"/>
        <w:rPr>
          <w:rFonts w:ascii="Times" w:cs="Times"/>
        </w:rPr>
      </w:pPr>
      <w:r>
        <w:rPr>
          <w:rFonts w:ascii="Times" w:cs="Times"/>
        </w:rPr>
        <w:t>python</w:t>
      </w:r>
      <w:r>
        <w:rPr>
          <w:rFonts w:hint="eastAsia"/>
        </w:rPr>
        <w:t>不需要预编译，修改即运行。</w:t>
      </w:r>
    </w:p>
    <w:p w14:paraId="260DA65B" w14:textId="615F2403" w:rsidR="00E761D6" w:rsidRDefault="00E761D6" w:rsidP="000206C0">
      <w:pPr>
        <w:pStyle w:val="a3"/>
        <w:numPr>
          <w:ilvl w:val="0"/>
          <w:numId w:val="10"/>
        </w:numPr>
        <w:ind w:firstLineChars="0"/>
        <w:rPr>
          <w:rFonts w:ascii="Times" w:cs="Times"/>
        </w:rPr>
      </w:pPr>
      <w:r>
        <w:rPr>
          <w:rFonts w:ascii="Times" w:cs="Times"/>
        </w:rPr>
        <w:t>Bismuth</w:t>
      </w:r>
      <w:r>
        <w:rPr>
          <w:rFonts w:hint="eastAsia"/>
        </w:rPr>
        <w:t>可以和多层架构进行通信，从数据库操作、</w:t>
      </w:r>
      <w:r>
        <w:rPr>
          <w:rFonts w:ascii="Times" w:cs="Times"/>
        </w:rPr>
        <w:t>SQL</w:t>
      </w:r>
      <w:r>
        <w:rPr>
          <w:rFonts w:hint="eastAsia"/>
        </w:rPr>
        <w:t>操作、到不同语言的客户端</w:t>
      </w:r>
      <w:r>
        <w:rPr>
          <w:rFonts w:ascii="Times" w:cs="Times"/>
        </w:rPr>
        <w:t>API</w:t>
      </w:r>
      <w:r>
        <w:rPr>
          <w:rFonts w:hint="eastAsia"/>
        </w:rPr>
        <w:t>交互。</w:t>
      </w:r>
    </w:p>
    <w:p w14:paraId="74B3AB93" w14:textId="4D27C9E1" w:rsidR="00E761D6" w:rsidRDefault="00E761D6" w:rsidP="000206C0">
      <w:pPr>
        <w:pStyle w:val="a3"/>
        <w:numPr>
          <w:ilvl w:val="0"/>
          <w:numId w:val="10"/>
        </w:numPr>
        <w:ind w:firstLineChars="0"/>
        <w:rPr>
          <w:rFonts w:ascii="Times" w:cs="Times"/>
        </w:rPr>
      </w:pPr>
      <w:r>
        <w:rPr>
          <w:rFonts w:ascii="Times" w:cs="Times"/>
        </w:rPr>
        <w:t>Bismuth</w:t>
      </w:r>
      <w:r>
        <w:rPr>
          <w:rFonts w:hint="eastAsia"/>
        </w:rPr>
        <w:t>节点由钩子</w:t>
      </w:r>
      <w:r w:rsidR="0089751D">
        <w:rPr>
          <w:rFonts w:hint="eastAsia"/>
        </w:rPr>
        <w:t>（</w:t>
      </w:r>
      <w:r w:rsidR="0089751D">
        <w:t>hook</w:t>
      </w:r>
      <w:r w:rsidR="003F37A8">
        <w:t>s</w:t>
      </w:r>
      <w:r w:rsidR="0089751D">
        <w:rPr>
          <w:rFonts w:hint="eastAsia"/>
        </w:rPr>
        <w:t>）</w:t>
      </w:r>
      <w:r>
        <w:rPr>
          <w:rFonts w:hint="eastAsia"/>
        </w:rPr>
        <w:t>及过滤器</w:t>
      </w:r>
      <w:r w:rsidR="003F37A8">
        <w:t>(filters)</w:t>
      </w:r>
      <w:r>
        <w:rPr>
          <w:rFonts w:hint="eastAsia"/>
        </w:rPr>
        <w:t>构成，可以轻松地用</w:t>
      </w:r>
      <w:r>
        <w:rPr>
          <w:rFonts w:ascii="Times" w:cs="Times"/>
        </w:rPr>
        <w:t>python</w:t>
      </w:r>
      <w:r>
        <w:rPr>
          <w:rFonts w:hint="eastAsia"/>
        </w:rPr>
        <w:t>语言编写插件，完全不需要学习新语言。</w:t>
      </w:r>
    </w:p>
    <w:p w14:paraId="2BCA2149" w14:textId="0E5E701A" w:rsidR="00E761D6" w:rsidRDefault="00E761D6" w:rsidP="000206C0">
      <w:pPr>
        <w:pStyle w:val="a3"/>
        <w:numPr>
          <w:ilvl w:val="0"/>
          <w:numId w:val="10"/>
        </w:numPr>
        <w:ind w:firstLineChars="0"/>
        <w:rPr>
          <w:rFonts w:ascii="Times" w:cs="Times"/>
        </w:rPr>
      </w:pPr>
      <w:r>
        <w:rPr>
          <w:rFonts w:ascii="Times" w:cs="Times"/>
        </w:rPr>
        <w:t>Bismuth</w:t>
      </w:r>
      <w:r>
        <w:rPr>
          <w:rFonts w:hint="eastAsia"/>
        </w:rPr>
        <w:t>钱包由插件构成，所以一系列</w:t>
      </w:r>
      <w:proofErr w:type="spellStart"/>
      <w:r>
        <w:rPr>
          <w:rFonts w:ascii="Times" w:cs="Times"/>
        </w:rPr>
        <w:t>dApp</w:t>
      </w:r>
      <w:proofErr w:type="spellEnd"/>
      <w:r>
        <w:rPr>
          <w:rFonts w:hint="eastAsia"/>
        </w:rPr>
        <w:t>可以无缝的接入到钱包中。</w:t>
      </w:r>
    </w:p>
    <w:p w14:paraId="352AED56" w14:textId="40BE3ADF" w:rsidR="00E761D6" w:rsidRPr="00A17E16" w:rsidRDefault="00E761D6" w:rsidP="00A17E16">
      <w:pPr>
        <w:pStyle w:val="a3"/>
        <w:numPr>
          <w:ilvl w:val="0"/>
          <w:numId w:val="10"/>
        </w:numPr>
        <w:ind w:firstLineChars="0"/>
        <w:rPr>
          <w:rFonts w:ascii="Times" w:cs="Times"/>
        </w:rPr>
      </w:pPr>
      <w:r>
        <w:rPr>
          <w:rFonts w:ascii="Times" w:cs="Times"/>
        </w:rPr>
        <w:t>Bismuth</w:t>
      </w:r>
      <w:r w:rsidR="00DD4CA3">
        <w:rPr>
          <w:rFonts w:hint="eastAsia"/>
        </w:rPr>
        <w:t>的抽象传输模型及协议</w:t>
      </w:r>
      <w:r>
        <w:rPr>
          <w:rFonts w:hint="eastAsia"/>
        </w:rPr>
        <w:t>允许任何虚拟程序基于</w:t>
      </w:r>
      <w:r>
        <w:rPr>
          <w:rFonts w:ascii="Times" w:cs="Times"/>
        </w:rPr>
        <w:t>Bismuth</w:t>
      </w:r>
      <w:r>
        <w:rPr>
          <w:rFonts w:hint="eastAsia"/>
        </w:rPr>
        <w:t>之上而运行。</w:t>
      </w:r>
    </w:p>
    <w:p w14:paraId="4ADFD63B" w14:textId="1C6750F9" w:rsidR="00E761D6" w:rsidRDefault="00E761D6" w:rsidP="00040C61">
      <w:pPr>
        <w:pStyle w:val="a3"/>
        <w:rPr>
          <w:rFonts w:ascii="Times" w:cs="Times"/>
        </w:rPr>
      </w:pPr>
      <w:r>
        <w:rPr>
          <w:rFonts w:hint="eastAsia"/>
        </w:rPr>
        <w:t>一个来自核心开发团队的反馈例子：因为</w:t>
      </w:r>
      <w:r>
        <w:rPr>
          <w:rFonts w:ascii="Times" w:cs="Times"/>
        </w:rPr>
        <w:t>python</w:t>
      </w:r>
      <w:r>
        <w:rPr>
          <w:rFonts w:hint="eastAsia"/>
        </w:rPr>
        <w:t>的简易，你只需要几个小时就可以开发几个程序。赋予区块链的智能化的最大难度在于需要研究满足其</w:t>
      </w:r>
      <w:r w:rsidR="00332936">
        <w:rPr>
          <w:rFonts w:hint="eastAsia"/>
        </w:rPr>
        <w:t>智能化的所有</w:t>
      </w:r>
      <w:r w:rsidR="00A105BE">
        <w:rPr>
          <w:rFonts w:hint="eastAsia"/>
        </w:rPr>
        <w:t>知识</w:t>
      </w:r>
      <w:r>
        <w:rPr>
          <w:rFonts w:hint="eastAsia"/>
        </w:rPr>
        <w:t>。在很多时候，当我们使用以太坊的</w:t>
      </w:r>
      <w:r>
        <w:rPr>
          <w:rFonts w:ascii="Times" w:cs="Times"/>
        </w:rPr>
        <w:t>solidity</w:t>
      </w:r>
      <w:r w:rsidR="00BF1BAC">
        <w:rPr>
          <w:rFonts w:hint="eastAsia"/>
        </w:rPr>
        <w:t>语言来处理一问题</w:t>
      </w:r>
      <w:r>
        <w:rPr>
          <w:rFonts w:hint="eastAsia"/>
        </w:rPr>
        <w:t>时，我们需要花费大量时间，因为它太复杂了。</w:t>
      </w:r>
    </w:p>
    <w:p w14:paraId="082A750C" w14:textId="47A35C5F" w:rsidR="00E761D6" w:rsidRDefault="00E761D6" w:rsidP="00040C61">
      <w:pPr>
        <w:pStyle w:val="a3"/>
        <w:rPr>
          <w:rFonts w:ascii="Times" w:cs="Times"/>
        </w:rPr>
      </w:pPr>
      <w:r>
        <w:rPr>
          <w:rFonts w:hint="eastAsia"/>
        </w:rPr>
        <w:t>拷贝</w:t>
      </w:r>
      <w:proofErr w:type="spellStart"/>
      <w:r>
        <w:rPr>
          <w:rFonts w:ascii="Times" w:cs="Times"/>
        </w:rPr>
        <w:t>Bis</w:t>
      </w:r>
      <w:proofErr w:type="spellEnd"/>
      <w:r>
        <w:rPr>
          <w:rFonts w:hint="eastAsia"/>
        </w:rPr>
        <w:t>的代码仓库是学习</w:t>
      </w:r>
      <w:r>
        <w:rPr>
          <w:rFonts w:ascii="Times" w:cs="Times"/>
        </w:rPr>
        <w:t>Bismuth</w:t>
      </w:r>
      <w:r>
        <w:rPr>
          <w:rFonts w:hint="eastAsia"/>
        </w:rPr>
        <w:t>基础及开始使用它的最好方式。</w:t>
      </w:r>
      <w:r>
        <w:rPr>
          <w:rFonts w:ascii="Times" w:cs="Times"/>
        </w:rPr>
        <w:t>Bismuth</w:t>
      </w:r>
      <w:r>
        <w:rPr>
          <w:rFonts w:hint="eastAsia"/>
        </w:rPr>
        <w:t>的核心概念请参见：</w:t>
      </w:r>
      <w:r w:rsidR="00EE5E7F">
        <w:fldChar w:fldCharType="begin"/>
      </w:r>
      <w:r w:rsidR="00EE5E7F">
        <w:instrText xml:space="preserve"> HYPERLINK "https://github.com/bismuthfoundation/Hack-with-BIS/tree/master/01-Concepts" </w:instrText>
      </w:r>
      <w:r w:rsidR="00EE5E7F">
        <w:fldChar w:fldCharType="separate"/>
      </w:r>
      <w:r w:rsidRPr="00A17E16">
        <w:rPr>
          <w:rFonts w:ascii="Times" w:cs="Times"/>
          <w:color w:val="2364B1"/>
        </w:rPr>
        <w:t>GitHub</w:t>
      </w:r>
      <w:r w:rsidRPr="00A17E16">
        <w:rPr>
          <w:rFonts w:hint="eastAsia"/>
          <w:color w:val="2364B1"/>
        </w:rPr>
        <w:t>连接</w:t>
      </w:r>
      <w:r w:rsidR="00EE5E7F">
        <w:rPr>
          <w:color w:val="2364B1"/>
        </w:rPr>
        <w:fldChar w:fldCharType="end"/>
      </w:r>
      <w:r w:rsidR="00971E83">
        <w:rPr>
          <w:rFonts w:hint="eastAsia"/>
          <w:color w:val="2364B1"/>
        </w:rPr>
        <w:t>。</w:t>
      </w:r>
    </w:p>
    <w:p w14:paraId="21B4726B" w14:textId="6E61342B" w:rsidR="00E761D6" w:rsidRPr="00500909" w:rsidRDefault="00E761D6" w:rsidP="003B5ED8">
      <w:pPr>
        <w:spacing w:line="360" w:lineRule="auto"/>
        <w:rPr>
          <w:rFonts w:ascii="SimHei" w:eastAsia="SimHei" w:hAnsi="SimHei"/>
        </w:rPr>
      </w:pPr>
      <w:r w:rsidRPr="00500909">
        <w:rPr>
          <w:rFonts w:ascii="SimHei" w:eastAsia="SimHei" w:hAnsi="SimHei"/>
        </w:rPr>
        <w:t>Bismuth</w:t>
      </w:r>
      <w:r w:rsidR="004103E1">
        <w:rPr>
          <w:rFonts w:ascii="SimHei" w:eastAsia="SimHei" w:hAnsi="SimHei" w:hint="eastAsia"/>
        </w:rPr>
        <w:t>的</w:t>
      </w:r>
      <w:r w:rsidRPr="00500909">
        <w:rPr>
          <w:rFonts w:ascii="SimHei" w:eastAsia="SimHei" w:hAnsi="SimHei" w:hint="eastAsia"/>
        </w:rPr>
        <w:t>执行模型</w:t>
      </w:r>
    </w:p>
    <w:p w14:paraId="22963795" w14:textId="0C55C4E0" w:rsidR="00E761D6" w:rsidRDefault="009B093A" w:rsidP="008121A1">
      <w:pPr>
        <w:pStyle w:val="a3"/>
        <w:rPr>
          <w:rFonts w:ascii="Times" w:cs="Times"/>
        </w:rPr>
      </w:pPr>
      <w:r>
        <w:rPr>
          <w:rFonts w:ascii="Times" w:cs="Times" w:hint="eastAsia"/>
        </w:rPr>
        <w:t>当前的</w:t>
      </w:r>
      <w:r w:rsidR="00E761D6">
        <w:rPr>
          <w:rFonts w:ascii="Times" w:cs="Times"/>
        </w:rPr>
        <w:t>Bismut</w:t>
      </w:r>
      <w:r>
        <w:rPr>
          <w:rFonts w:ascii="Times" w:cs="Times"/>
        </w:rPr>
        <w:t>h</w:t>
      </w:r>
      <w:r w:rsidR="00E761D6">
        <w:rPr>
          <w:rFonts w:hint="eastAsia"/>
        </w:rPr>
        <w:t>模型与以太坊</w:t>
      </w:r>
      <w:r w:rsidR="00B035E7">
        <w:rPr>
          <w:rFonts w:hint="eastAsia"/>
        </w:rPr>
        <w:t>的</w:t>
      </w:r>
      <w:r w:rsidR="00E761D6">
        <w:rPr>
          <w:rFonts w:hint="eastAsia"/>
        </w:rPr>
        <w:t>完全不同。你可能完全不明白智能合约及</w:t>
      </w:r>
      <w:r w:rsidR="00E761D6">
        <w:rPr>
          <w:rFonts w:ascii="Times" w:cs="Times"/>
        </w:rPr>
        <w:t>solidity</w:t>
      </w:r>
      <w:r w:rsidR="00E761D6">
        <w:rPr>
          <w:rFonts w:hint="eastAsia"/>
        </w:rPr>
        <w:t>是干什么的。</w:t>
      </w:r>
      <w:r w:rsidR="00E761D6">
        <w:rPr>
          <w:rFonts w:ascii="Times" w:cs="Times"/>
        </w:rPr>
        <w:t>Bismuth</w:t>
      </w:r>
      <w:r w:rsidR="00E761D6">
        <w:rPr>
          <w:rFonts w:hint="eastAsia"/>
        </w:rPr>
        <w:t>目前不需要公有智能合约，并且也不需所有节点都运行着同样代码的虚拟机。</w:t>
      </w:r>
    </w:p>
    <w:p w14:paraId="77DF1841" w14:textId="5F973791" w:rsidR="00E761D6" w:rsidRDefault="00F25C66" w:rsidP="008121A1">
      <w:pPr>
        <w:pStyle w:val="a3"/>
        <w:rPr>
          <w:rFonts w:ascii="Times" w:cs="Times"/>
        </w:rPr>
      </w:pPr>
      <w:r>
        <w:rPr>
          <w:rFonts w:hint="eastAsia"/>
        </w:rPr>
        <w:t>尽管这</w:t>
      </w:r>
      <w:r w:rsidR="00611428">
        <w:rPr>
          <w:rFonts w:hint="eastAsia"/>
        </w:rPr>
        <w:t>可以</w:t>
      </w:r>
      <w:r>
        <w:rPr>
          <w:rFonts w:hint="eastAsia"/>
        </w:rPr>
        <w:t>被</w:t>
      </w:r>
      <w:r w:rsidR="00EA426F">
        <w:rPr>
          <w:rFonts w:hint="eastAsia"/>
        </w:rPr>
        <w:t>看作是个局限</w:t>
      </w:r>
      <w:r w:rsidR="00E761D6">
        <w:rPr>
          <w:rFonts w:hint="eastAsia"/>
        </w:rPr>
        <w:t>，但其实是个优势。</w:t>
      </w:r>
      <w:r w:rsidR="007B4FBF">
        <w:rPr>
          <w:rFonts w:hint="eastAsia"/>
        </w:rPr>
        <w:t xml:space="preserve">Bismuth </w:t>
      </w:r>
      <w:r w:rsidR="00E761D6">
        <w:rPr>
          <w:rFonts w:hint="eastAsia"/>
        </w:rPr>
        <w:t>中</w:t>
      </w:r>
      <w:r w:rsidR="007B4FBF">
        <w:rPr>
          <w:rFonts w:hint="eastAsia"/>
        </w:rPr>
        <w:t>的</w:t>
      </w:r>
      <w:r w:rsidR="00E3398F">
        <w:rPr>
          <w:rFonts w:hint="eastAsia"/>
        </w:rPr>
        <w:t>一些优势可以弥补以太坊没实现的地方</w:t>
      </w:r>
      <w:r w:rsidR="00D62C04">
        <w:rPr>
          <w:rFonts w:hint="eastAsia"/>
        </w:rPr>
        <w:t>，例如架构</w:t>
      </w:r>
      <w:r w:rsidR="002C3138">
        <w:rPr>
          <w:rFonts w:hint="eastAsia"/>
        </w:rPr>
        <w:t>中</w:t>
      </w:r>
      <w:r w:rsidR="00E761D6">
        <w:rPr>
          <w:rFonts w:hint="eastAsia"/>
        </w:rPr>
        <w:t>。</w:t>
      </w:r>
    </w:p>
    <w:p w14:paraId="44B2809B" w14:textId="4D20CF1B" w:rsidR="00E761D6" w:rsidRPr="00500909" w:rsidRDefault="00C25AAB" w:rsidP="003B5ED8">
      <w:pPr>
        <w:spacing w:line="360" w:lineRule="auto"/>
        <w:rPr>
          <w:rFonts w:ascii="SimHei" w:eastAsia="SimHei" w:hAnsi="SimHei"/>
        </w:rPr>
      </w:pPr>
      <w:r w:rsidRPr="00500909">
        <w:rPr>
          <w:rFonts w:ascii="SimHei" w:eastAsia="SimHei" w:hAnsi="SimHei"/>
        </w:rPr>
        <w:t>“</w:t>
      </w:r>
      <w:r w:rsidRPr="00500909">
        <w:rPr>
          <w:rFonts w:ascii="SimHei" w:eastAsia="SimHei" w:hAnsi="SimHei" w:hint="eastAsia"/>
        </w:rPr>
        <w:t>智能</w:t>
      </w:r>
      <w:r w:rsidRPr="00500909">
        <w:rPr>
          <w:rFonts w:ascii="SimHei" w:eastAsia="SimHei" w:hAnsi="SimHei"/>
        </w:rPr>
        <w:t>”</w:t>
      </w:r>
      <w:r w:rsidRPr="00500909">
        <w:rPr>
          <w:rFonts w:ascii="SimHei" w:eastAsia="SimHei" w:hAnsi="SimHei" w:hint="eastAsia"/>
        </w:rPr>
        <w:t>合约与“智能”协议简单地对比</w:t>
      </w:r>
    </w:p>
    <w:p w14:paraId="4A2B57C5" w14:textId="2B5F02D3" w:rsidR="00E761D6" w:rsidRPr="00500909" w:rsidRDefault="005E02D1" w:rsidP="00500909">
      <w:pPr>
        <w:pStyle w:val="a3"/>
        <w:rPr>
          <w:rFonts w:ascii="Times" w:cs="Times"/>
        </w:rPr>
      </w:pPr>
      <w:r>
        <w:rPr>
          <w:rFonts w:hint="eastAsia"/>
        </w:rPr>
        <w:t>以太坊的智能合约是用专用</w:t>
      </w:r>
      <w:r w:rsidR="00E761D6">
        <w:rPr>
          <w:rFonts w:hint="eastAsia"/>
        </w:rPr>
        <w:t>语言编写</w:t>
      </w:r>
      <w:r w:rsidR="00E80D41">
        <w:rPr>
          <w:rFonts w:hint="eastAsia"/>
        </w:rPr>
        <w:t>的</w:t>
      </w:r>
      <w:r w:rsidR="004C2F18">
        <w:rPr>
          <w:rFonts w:hint="eastAsia"/>
        </w:rPr>
        <w:t>，存储在链上及</w:t>
      </w:r>
      <w:r w:rsidR="00E761D6">
        <w:rPr>
          <w:rFonts w:hint="eastAsia"/>
        </w:rPr>
        <w:t>在</w:t>
      </w:r>
      <w:r w:rsidR="00F560BF">
        <w:rPr>
          <w:rFonts w:hint="eastAsia"/>
        </w:rPr>
        <w:t>全</w:t>
      </w:r>
      <w:r w:rsidR="00E761D6">
        <w:rPr>
          <w:rFonts w:hint="eastAsia"/>
        </w:rPr>
        <w:t>节点上运行。</w:t>
      </w:r>
      <w:r w:rsidR="00E761D6">
        <w:rPr>
          <w:rFonts w:ascii="Times" w:cs="Times"/>
        </w:rPr>
        <w:lastRenderedPageBreak/>
        <w:t>Bismuth</w:t>
      </w:r>
      <w:r w:rsidR="00044519">
        <w:rPr>
          <w:rFonts w:hint="eastAsia"/>
        </w:rPr>
        <w:t>的智能协议是基于</w:t>
      </w:r>
      <w:r w:rsidR="00E761D6">
        <w:rPr>
          <w:rFonts w:ascii="Times" w:cs="Times"/>
        </w:rPr>
        <w:t>Bismuth</w:t>
      </w:r>
      <w:r w:rsidR="00044519">
        <w:rPr>
          <w:rFonts w:hint="eastAsia"/>
        </w:rPr>
        <w:t>链之上</w:t>
      </w:r>
      <w:r w:rsidR="00853995">
        <w:rPr>
          <w:rFonts w:hint="eastAsia"/>
        </w:rPr>
        <w:t>，</w:t>
      </w:r>
      <w:r w:rsidR="00E761D6">
        <w:rPr>
          <w:rFonts w:hint="eastAsia"/>
        </w:rPr>
        <w:t>且仅运行</w:t>
      </w:r>
      <w:r w:rsidR="00F96CB7">
        <w:rPr>
          <w:rFonts w:hint="eastAsia"/>
        </w:rPr>
        <w:t>在与</w:t>
      </w:r>
      <w:r w:rsidR="00337454">
        <w:rPr>
          <w:rFonts w:hint="eastAsia"/>
        </w:rPr>
        <w:t>其</w:t>
      </w:r>
      <w:r w:rsidR="00E761D6">
        <w:rPr>
          <w:rFonts w:hint="eastAsia"/>
        </w:rPr>
        <w:t>关联的</w:t>
      </w:r>
      <w:r w:rsidR="00E761D6">
        <w:rPr>
          <w:rFonts w:ascii="Times" w:cs="Times"/>
        </w:rPr>
        <w:t xml:space="preserve"> </w:t>
      </w:r>
      <w:proofErr w:type="spellStart"/>
      <w:r w:rsidR="00E761D6">
        <w:rPr>
          <w:rFonts w:ascii="Times" w:cs="Times"/>
        </w:rPr>
        <w:t>dApp</w:t>
      </w:r>
      <w:proofErr w:type="spellEnd"/>
      <w:r w:rsidR="003E65C3">
        <w:rPr>
          <w:rFonts w:ascii="Times" w:cs="Times" w:hint="eastAsia"/>
        </w:rPr>
        <w:t>上</w:t>
      </w:r>
      <w:r w:rsidR="00E761D6">
        <w:rPr>
          <w:rFonts w:hint="eastAsia"/>
        </w:rPr>
        <w:t>。</w:t>
      </w:r>
    </w:p>
    <w:p w14:paraId="7BD30AA9" w14:textId="77777777" w:rsidR="00E761D6" w:rsidRPr="00AA3CC7" w:rsidRDefault="00E761D6" w:rsidP="003B5ED8">
      <w:pPr>
        <w:spacing w:line="360" w:lineRule="auto"/>
        <w:rPr>
          <w:rFonts w:ascii="SimHei" w:eastAsia="SimHei" w:hAnsi="SimHei"/>
        </w:rPr>
      </w:pPr>
      <w:r w:rsidRPr="00AA3CC7">
        <w:rPr>
          <w:rFonts w:ascii="SimHei" w:eastAsia="SimHei" w:hAnsi="SimHei" w:hint="eastAsia"/>
        </w:rPr>
        <w:t>以太坊</w:t>
      </w:r>
    </w:p>
    <w:p w14:paraId="6A4CFD63" w14:textId="63F60888" w:rsidR="00E761D6" w:rsidRDefault="00E761D6" w:rsidP="007371C6">
      <w:pPr>
        <w:pStyle w:val="a3"/>
        <w:numPr>
          <w:ilvl w:val="0"/>
          <w:numId w:val="11"/>
        </w:numPr>
        <w:ind w:firstLineChars="0"/>
        <w:rPr>
          <w:rFonts w:ascii="Times" w:cs="Times"/>
        </w:rPr>
      </w:pPr>
      <w:r>
        <w:rPr>
          <w:rFonts w:hint="eastAsia"/>
        </w:rPr>
        <w:t>你需要学习新语言：</w:t>
      </w:r>
      <w:r w:rsidR="004930D2">
        <w:rPr>
          <w:rFonts w:ascii="Times" w:cs="Times" w:hint="eastAsia"/>
        </w:rPr>
        <w:t>S</w:t>
      </w:r>
      <w:r>
        <w:rPr>
          <w:rFonts w:ascii="Times" w:cs="Times"/>
        </w:rPr>
        <w:t>olidity</w:t>
      </w:r>
    </w:p>
    <w:p w14:paraId="26A1B2E1" w14:textId="0F88A0B1" w:rsidR="00E761D6" w:rsidRDefault="0087434D" w:rsidP="007371C6">
      <w:pPr>
        <w:pStyle w:val="a3"/>
        <w:numPr>
          <w:ilvl w:val="0"/>
          <w:numId w:val="11"/>
        </w:numPr>
        <w:ind w:firstLineChars="0"/>
        <w:rPr>
          <w:rFonts w:ascii="Times" w:cs="Times"/>
        </w:rPr>
      </w:pPr>
      <w:r>
        <w:rPr>
          <w:rFonts w:hint="eastAsia"/>
        </w:rPr>
        <w:t>有一些缺陷（溢出、可预见度</w:t>
      </w:r>
      <w:r w:rsidR="00E761D6">
        <w:rPr>
          <w:rFonts w:hint="eastAsia"/>
        </w:rPr>
        <w:t>、访问权限）</w:t>
      </w:r>
    </w:p>
    <w:p w14:paraId="24583B81" w14:textId="6F66228E" w:rsidR="00E761D6" w:rsidRDefault="00E761D6" w:rsidP="007371C6">
      <w:pPr>
        <w:pStyle w:val="a3"/>
        <w:numPr>
          <w:ilvl w:val="0"/>
          <w:numId w:val="11"/>
        </w:numPr>
        <w:ind w:firstLineChars="0"/>
        <w:rPr>
          <w:rFonts w:ascii="Times" w:cs="Times"/>
        </w:rPr>
      </w:pPr>
      <w:r>
        <w:rPr>
          <w:rFonts w:hint="eastAsia"/>
        </w:rPr>
        <w:t>有缺陷的代码可能会造成让用户获取大量的币</w:t>
      </w:r>
    </w:p>
    <w:p w14:paraId="67EF8E91" w14:textId="496DD463" w:rsidR="00E761D6" w:rsidRDefault="00E761D6" w:rsidP="007371C6">
      <w:pPr>
        <w:pStyle w:val="a3"/>
        <w:numPr>
          <w:ilvl w:val="0"/>
          <w:numId w:val="11"/>
        </w:numPr>
        <w:ind w:firstLineChars="0"/>
        <w:rPr>
          <w:rFonts w:ascii="Times" w:cs="Times"/>
        </w:rPr>
      </w:pPr>
      <w:r>
        <w:rPr>
          <w:rFonts w:hint="eastAsia"/>
        </w:rPr>
        <w:t>以太坊智能合约已经发生过一些黑客及可怕的事件</w:t>
      </w:r>
    </w:p>
    <w:p w14:paraId="6C3D2E2F" w14:textId="7B29FE07" w:rsidR="00E761D6" w:rsidRDefault="00E761D6" w:rsidP="007371C6">
      <w:pPr>
        <w:pStyle w:val="a3"/>
        <w:numPr>
          <w:ilvl w:val="0"/>
          <w:numId w:val="11"/>
        </w:numPr>
        <w:ind w:firstLineChars="0"/>
        <w:rPr>
          <w:rFonts w:ascii="Times" w:cs="Times"/>
        </w:rPr>
      </w:pPr>
      <w:r>
        <w:rPr>
          <w:rFonts w:hint="eastAsia"/>
        </w:rPr>
        <w:t>智能合约能</w:t>
      </w:r>
      <w:r>
        <w:rPr>
          <w:rFonts w:ascii="Times" w:cs="Times"/>
        </w:rPr>
        <w:t>“</w:t>
      </w:r>
      <w:r>
        <w:rPr>
          <w:rFonts w:hint="eastAsia"/>
        </w:rPr>
        <w:t>操控</w:t>
      </w:r>
      <w:r>
        <w:rPr>
          <w:rFonts w:ascii="Times" w:cs="Times"/>
        </w:rPr>
        <w:t>”</w:t>
      </w:r>
      <w:r>
        <w:rPr>
          <w:rFonts w:hint="eastAsia"/>
        </w:rPr>
        <w:t>资金</w:t>
      </w:r>
    </w:p>
    <w:p w14:paraId="0221B54B" w14:textId="6DB45109" w:rsidR="00E761D6" w:rsidRDefault="00E761D6" w:rsidP="007371C6">
      <w:pPr>
        <w:pStyle w:val="a3"/>
        <w:numPr>
          <w:ilvl w:val="0"/>
          <w:numId w:val="11"/>
        </w:numPr>
        <w:ind w:firstLineChars="0"/>
        <w:rPr>
          <w:rFonts w:ascii="Times" w:cs="Times"/>
        </w:rPr>
      </w:pPr>
      <w:r>
        <w:rPr>
          <w:rFonts w:hint="eastAsia"/>
        </w:rPr>
        <w:t>智能合</w:t>
      </w:r>
      <w:r w:rsidR="00EF3645">
        <w:rPr>
          <w:rFonts w:hint="eastAsia"/>
        </w:rPr>
        <w:t>约永久性的存储于链中，尽管是更新操作也无法阻止其运行，除</w:t>
      </w:r>
      <w:r>
        <w:rPr>
          <w:rFonts w:hint="eastAsia"/>
        </w:rPr>
        <w:t>发开发者提供了一个自杀性的开关。</w:t>
      </w:r>
    </w:p>
    <w:p w14:paraId="6234A73B" w14:textId="282D5989" w:rsidR="00E761D6" w:rsidRDefault="00916F19" w:rsidP="007371C6">
      <w:pPr>
        <w:pStyle w:val="a3"/>
        <w:numPr>
          <w:ilvl w:val="0"/>
          <w:numId w:val="11"/>
        </w:numPr>
        <w:ind w:firstLineChars="0"/>
        <w:rPr>
          <w:rFonts w:ascii="Times" w:cs="Times"/>
        </w:rPr>
      </w:pPr>
      <w:r>
        <w:rPr>
          <w:rFonts w:hint="eastAsia"/>
        </w:rPr>
        <w:t>如果有一个自杀性的开关，那么掌控</w:t>
      </w:r>
      <w:r w:rsidR="00FE28B6">
        <w:rPr>
          <w:rFonts w:hint="eastAsia"/>
        </w:rPr>
        <w:t>者将会得到</w:t>
      </w:r>
      <w:r w:rsidR="00E761D6">
        <w:rPr>
          <w:rFonts w:hint="eastAsia"/>
        </w:rPr>
        <w:t>合约中的所有资金。</w:t>
      </w:r>
    </w:p>
    <w:p w14:paraId="190069FD" w14:textId="55EB4576" w:rsidR="00E761D6" w:rsidRDefault="00C80B37" w:rsidP="007371C6">
      <w:pPr>
        <w:pStyle w:val="a3"/>
        <w:numPr>
          <w:ilvl w:val="0"/>
          <w:numId w:val="11"/>
        </w:numPr>
        <w:ind w:firstLineChars="0"/>
        <w:rPr>
          <w:rFonts w:ascii="Times" w:cs="Times"/>
        </w:rPr>
      </w:pPr>
      <w:r>
        <w:rPr>
          <w:rFonts w:hint="eastAsia"/>
        </w:rPr>
        <w:t>所有的合约都是运行</w:t>
      </w:r>
      <w:r w:rsidR="0052108A">
        <w:rPr>
          <w:rFonts w:hint="eastAsia"/>
        </w:rPr>
        <w:t>于以太坊虚拟机上的</w:t>
      </w:r>
      <w:r w:rsidR="004354E5">
        <w:rPr>
          <w:rFonts w:hint="eastAsia"/>
        </w:rPr>
        <w:t>某</w:t>
      </w:r>
      <w:r w:rsidR="00E761D6">
        <w:rPr>
          <w:rFonts w:hint="eastAsia"/>
        </w:rPr>
        <w:t>个独立节点，并且消耗着</w:t>
      </w:r>
      <w:r w:rsidR="000F4C5A">
        <w:rPr>
          <w:rFonts w:ascii="Times" w:cs="Times"/>
        </w:rPr>
        <w:t>g</w:t>
      </w:r>
      <w:r w:rsidR="00E761D6">
        <w:rPr>
          <w:rFonts w:ascii="Times" w:cs="Times"/>
        </w:rPr>
        <w:t>as</w:t>
      </w:r>
    </w:p>
    <w:p w14:paraId="3FEEDA70" w14:textId="6DF82A18" w:rsidR="00E761D6" w:rsidRDefault="00E761D6" w:rsidP="007371C6">
      <w:pPr>
        <w:pStyle w:val="a3"/>
        <w:numPr>
          <w:ilvl w:val="0"/>
          <w:numId w:val="11"/>
        </w:numPr>
        <w:ind w:firstLineChars="0"/>
        <w:rPr>
          <w:rFonts w:ascii="Times" w:cs="Times"/>
        </w:rPr>
      </w:pPr>
      <w:r>
        <w:rPr>
          <w:rFonts w:hint="eastAsia"/>
        </w:rPr>
        <w:t>合约无法直接的访问链外资源</w:t>
      </w:r>
    </w:p>
    <w:p w14:paraId="493ED81F" w14:textId="77777777" w:rsidR="00E761D6" w:rsidRDefault="00E761D6" w:rsidP="00080481">
      <w:pPr>
        <w:widowControl/>
        <w:autoSpaceDE w:val="0"/>
        <w:autoSpaceDN w:val="0"/>
        <w:adjustRightInd w:val="0"/>
        <w:jc w:val="left"/>
        <w:rPr>
          <w:rFonts w:ascii="Times" w:eastAsia="Songti SC" w:hAnsi="Times" w:cs="Times"/>
          <w:color w:val="000000"/>
          <w:kern w:val="0"/>
        </w:rPr>
      </w:pPr>
    </w:p>
    <w:p w14:paraId="0AF60A83" w14:textId="66156E19" w:rsidR="00E761D6" w:rsidRDefault="00C14789" w:rsidP="007371C6">
      <w:pPr>
        <w:pStyle w:val="a3"/>
        <w:rPr>
          <w:rFonts w:ascii="Times" w:cs="Times"/>
        </w:rPr>
      </w:pPr>
      <w:r>
        <w:rPr>
          <w:rFonts w:hint="eastAsia"/>
        </w:rPr>
        <w:t>虽然</w:t>
      </w:r>
      <w:r w:rsidR="00C45A23">
        <w:rPr>
          <w:rFonts w:hint="eastAsia"/>
        </w:rPr>
        <w:t>以太坊</w:t>
      </w:r>
      <w:r w:rsidR="00E761D6">
        <w:rPr>
          <w:rFonts w:hint="eastAsia"/>
        </w:rPr>
        <w:t>的一些优点和一些用例是不能简单的从</w:t>
      </w:r>
      <w:r w:rsidR="00E761D6">
        <w:rPr>
          <w:rFonts w:ascii="Times" w:cs="Times"/>
        </w:rPr>
        <w:t>BIS</w:t>
      </w:r>
      <w:r w:rsidR="00E761D6">
        <w:rPr>
          <w:rFonts w:hint="eastAsia"/>
        </w:rPr>
        <w:t>中复制而来</w:t>
      </w:r>
      <w:r w:rsidR="006619F4">
        <w:rPr>
          <w:rFonts w:hint="eastAsia"/>
        </w:rPr>
        <w:t>的</w:t>
      </w:r>
      <w:r w:rsidR="00E761D6">
        <w:rPr>
          <w:rFonts w:hint="eastAsia"/>
        </w:rPr>
        <w:t>，</w:t>
      </w:r>
      <w:r w:rsidR="001B4FE4">
        <w:rPr>
          <w:rFonts w:hint="eastAsia"/>
        </w:rPr>
        <w:t>但是</w:t>
      </w:r>
      <w:r w:rsidR="00E761D6">
        <w:rPr>
          <w:rFonts w:ascii="Times" w:cs="Times"/>
        </w:rPr>
        <w:t>BIS</w:t>
      </w:r>
      <w:r w:rsidR="00E761D6">
        <w:rPr>
          <w:rFonts w:hint="eastAsia"/>
        </w:rPr>
        <w:t>拥有其他优势。</w:t>
      </w:r>
    </w:p>
    <w:p w14:paraId="1BFDF0A0" w14:textId="3E45E393" w:rsidR="00E761D6" w:rsidRDefault="007371C6" w:rsidP="00080481">
      <w:pPr>
        <w:widowControl/>
        <w:autoSpaceDE w:val="0"/>
        <w:autoSpaceDN w:val="0"/>
        <w:adjustRightInd w:val="0"/>
        <w:jc w:val="left"/>
        <w:rPr>
          <w:rFonts w:ascii="Times" w:eastAsia="Songti SC" w:hAnsi="Times" w:cs="Times"/>
          <w:color w:val="000000"/>
          <w:kern w:val="0"/>
        </w:rPr>
      </w:pPr>
      <w:r w:rsidRPr="007371C6">
        <w:rPr>
          <w:rFonts w:ascii="Times" w:eastAsia="Songti SC" w:hAnsi="Times" w:cs="Times"/>
          <w:noProof/>
          <w:color w:val="000000"/>
          <w:kern w:val="0"/>
        </w:rPr>
        <w:drawing>
          <wp:inline distT="0" distB="0" distL="0" distR="0" wp14:anchorId="1A3846A3" wp14:editId="14F55758">
            <wp:extent cx="5270500" cy="350647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506470"/>
                    </a:xfrm>
                    <a:prstGeom prst="rect">
                      <a:avLst/>
                    </a:prstGeom>
                  </pic:spPr>
                </pic:pic>
              </a:graphicData>
            </a:graphic>
          </wp:inline>
        </w:drawing>
      </w:r>
      <w:r w:rsidR="00E761D6">
        <w:rPr>
          <w:rFonts w:ascii="Times" w:eastAsia="Songti SC" w:hAnsi="Times" w:cs="Times"/>
          <w:color w:val="000000"/>
          <w:kern w:val="0"/>
        </w:rPr>
        <w:t xml:space="preserve"> </w:t>
      </w:r>
    </w:p>
    <w:p w14:paraId="7804E3F7" w14:textId="77777777" w:rsidR="00E761D6" w:rsidRPr="00AA3CC7" w:rsidRDefault="00E761D6" w:rsidP="003B5ED8">
      <w:pPr>
        <w:spacing w:line="360" w:lineRule="auto"/>
        <w:rPr>
          <w:rFonts w:ascii="SimHei" w:eastAsia="SimHei" w:hAnsi="SimHei"/>
        </w:rPr>
      </w:pPr>
      <w:r w:rsidRPr="00AA3CC7">
        <w:rPr>
          <w:rFonts w:ascii="SimHei" w:eastAsia="SimHei" w:hAnsi="SimHei"/>
        </w:rPr>
        <w:t>Bismuth</w:t>
      </w:r>
    </w:p>
    <w:p w14:paraId="6EAA839F" w14:textId="60731E95" w:rsidR="00E761D6" w:rsidRDefault="00E761D6" w:rsidP="00C54A85">
      <w:pPr>
        <w:pStyle w:val="a3"/>
        <w:numPr>
          <w:ilvl w:val="0"/>
          <w:numId w:val="13"/>
        </w:numPr>
        <w:ind w:firstLineChars="0"/>
        <w:rPr>
          <w:rFonts w:ascii="Times" w:cs="Times"/>
        </w:rPr>
      </w:pPr>
      <w:r>
        <w:rPr>
          <w:rFonts w:hint="eastAsia"/>
        </w:rPr>
        <w:t>不需学习新语言。</w:t>
      </w:r>
      <w:r w:rsidR="00B525F3">
        <w:rPr>
          <w:rFonts w:ascii="Times" w:cs="Times" w:hint="eastAsia"/>
        </w:rPr>
        <w:t>你可以用任何开发语言编写只能合约或协议，</w:t>
      </w:r>
      <w:r w:rsidR="00B525F3">
        <w:rPr>
          <w:rFonts w:ascii="Times" w:cs="Times" w:hint="eastAsia"/>
        </w:rPr>
        <w:t>Python</w:t>
      </w:r>
      <w:r w:rsidR="00B525F3">
        <w:rPr>
          <w:rFonts w:ascii="Times" w:cs="Times" w:hint="eastAsia"/>
        </w:rPr>
        <w:lastRenderedPageBreak/>
        <w:t>是其原生开发语言。</w:t>
      </w:r>
    </w:p>
    <w:p w14:paraId="1E886592" w14:textId="5247FD4D" w:rsidR="00E761D6" w:rsidRDefault="00E761D6" w:rsidP="00C54A85">
      <w:pPr>
        <w:pStyle w:val="a3"/>
        <w:numPr>
          <w:ilvl w:val="0"/>
          <w:numId w:val="13"/>
        </w:numPr>
        <w:ind w:firstLineChars="0"/>
        <w:rPr>
          <w:rFonts w:ascii="Times" w:cs="Times"/>
        </w:rPr>
      </w:pPr>
      <w:r>
        <w:rPr>
          <w:rFonts w:hint="eastAsia"/>
        </w:rPr>
        <w:t>和你通常用的代码相比，没有更多的陷阱。</w:t>
      </w:r>
    </w:p>
    <w:p w14:paraId="71AD60C9" w14:textId="17BD5A12" w:rsidR="00E761D6" w:rsidRDefault="00E761D6" w:rsidP="00C54A85">
      <w:pPr>
        <w:pStyle w:val="a3"/>
        <w:numPr>
          <w:ilvl w:val="0"/>
          <w:numId w:val="13"/>
        </w:numPr>
        <w:ind w:firstLineChars="0"/>
        <w:rPr>
          <w:rFonts w:ascii="Times" w:cs="Times"/>
        </w:rPr>
      </w:pPr>
      <w:r>
        <w:rPr>
          <w:rFonts w:hint="eastAsia"/>
        </w:rPr>
        <w:t>合约不能超支</w:t>
      </w:r>
    </w:p>
    <w:p w14:paraId="2366FB8D" w14:textId="4E79BC87" w:rsidR="00E761D6" w:rsidRDefault="00E761D6" w:rsidP="00D25F8A">
      <w:pPr>
        <w:pStyle w:val="a3"/>
        <w:numPr>
          <w:ilvl w:val="0"/>
          <w:numId w:val="12"/>
        </w:numPr>
        <w:ind w:firstLineChars="0"/>
        <w:rPr>
          <w:rFonts w:ascii="Times" w:cs="Times"/>
        </w:rPr>
      </w:pPr>
      <w:r>
        <w:rPr>
          <w:rFonts w:hint="eastAsia"/>
        </w:rPr>
        <w:t>没有</w:t>
      </w:r>
      <w:r>
        <w:rPr>
          <w:rFonts w:ascii="Times" w:cs="Times"/>
        </w:rPr>
        <w:t>VM</w:t>
      </w:r>
      <w:r>
        <w:rPr>
          <w:rFonts w:hint="eastAsia"/>
        </w:rPr>
        <w:t>（虚拟机）、没有链上代码、没有公约</w:t>
      </w:r>
    </w:p>
    <w:p w14:paraId="40CD25DE" w14:textId="73E67C6C" w:rsidR="00E761D6" w:rsidRDefault="00040109" w:rsidP="00D25F8A">
      <w:pPr>
        <w:pStyle w:val="a3"/>
        <w:numPr>
          <w:ilvl w:val="0"/>
          <w:numId w:val="12"/>
        </w:numPr>
        <w:ind w:firstLineChars="0"/>
        <w:rPr>
          <w:rFonts w:ascii="Times" w:cs="Times"/>
        </w:rPr>
      </w:pPr>
      <w:r>
        <w:rPr>
          <w:rFonts w:hint="eastAsia"/>
        </w:rPr>
        <w:t>用户可以运行</w:t>
      </w:r>
      <w:r w:rsidR="00E761D6">
        <w:rPr>
          <w:rFonts w:hint="eastAsia"/>
        </w:rPr>
        <w:t>私有合约</w:t>
      </w:r>
    </w:p>
    <w:p w14:paraId="193280BB" w14:textId="6D3D74EF" w:rsidR="00E761D6" w:rsidRDefault="00E761D6" w:rsidP="00D25F8A">
      <w:pPr>
        <w:pStyle w:val="a3"/>
        <w:numPr>
          <w:ilvl w:val="0"/>
          <w:numId w:val="12"/>
        </w:numPr>
        <w:ind w:firstLineChars="0"/>
        <w:rPr>
          <w:rFonts w:ascii="Times" w:cs="Times"/>
        </w:rPr>
      </w:pPr>
      <w:r>
        <w:rPr>
          <w:rFonts w:hint="eastAsia"/>
        </w:rPr>
        <w:t>通过合约，拥有者可以完全控制程序，包括修复及更新</w:t>
      </w:r>
    </w:p>
    <w:p w14:paraId="4181398F" w14:textId="339CF060" w:rsidR="00E761D6" w:rsidRDefault="00B7574B" w:rsidP="00D25F8A">
      <w:pPr>
        <w:pStyle w:val="a3"/>
        <w:numPr>
          <w:ilvl w:val="0"/>
          <w:numId w:val="12"/>
        </w:numPr>
        <w:ind w:firstLineChars="0"/>
        <w:rPr>
          <w:rFonts w:ascii="Times" w:cs="Times"/>
        </w:rPr>
      </w:pPr>
      <w:r>
        <w:rPr>
          <w:rFonts w:hint="eastAsia"/>
        </w:rPr>
        <w:t>如果程序已经发布在合约上了，也是完全可再审计及修改的</w:t>
      </w:r>
      <w:r w:rsidR="00E761D6">
        <w:rPr>
          <w:rFonts w:hint="eastAsia"/>
        </w:rPr>
        <w:t>。</w:t>
      </w:r>
    </w:p>
    <w:p w14:paraId="158A0290" w14:textId="60432AE0" w:rsidR="00E761D6" w:rsidRDefault="00E761D6" w:rsidP="00D25F8A">
      <w:pPr>
        <w:pStyle w:val="a3"/>
        <w:numPr>
          <w:ilvl w:val="0"/>
          <w:numId w:val="12"/>
        </w:numPr>
        <w:ind w:firstLineChars="0"/>
        <w:rPr>
          <w:rFonts w:ascii="Times" w:cs="Times"/>
        </w:rPr>
      </w:pPr>
      <w:r>
        <w:rPr>
          <w:rFonts w:hint="eastAsia"/>
        </w:rPr>
        <w:t>客户端只需要调用合约中所感兴趣的部分。</w:t>
      </w:r>
    </w:p>
    <w:p w14:paraId="6A90F918" w14:textId="5F5B4B1C" w:rsidR="00E761D6" w:rsidRDefault="00E761D6" w:rsidP="00D25F8A">
      <w:pPr>
        <w:pStyle w:val="a3"/>
        <w:numPr>
          <w:ilvl w:val="0"/>
          <w:numId w:val="12"/>
        </w:numPr>
        <w:ind w:firstLineChars="0"/>
        <w:rPr>
          <w:rFonts w:ascii="Times" w:cs="Times"/>
        </w:rPr>
      </w:pPr>
      <w:r>
        <w:rPr>
          <w:rFonts w:hint="eastAsia"/>
        </w:rPr>
        <w:t>私有合约可以做任何事情，包括调用非链上的外部数据</w:t>
      </w:r>
    </w:p>
    <w:p w14:paraId="56B1030E" w14:textId="77777777" w:rsidR="00E761D6" w:rsidRDefault="00E761D6" w:rsidP="00080481">
      <w:pPr>
        <w:widowControl/>
        <w:autoSpaceDE w:val="0"/>
        <w:autoSpaceDN w:val="0"/>
        <w:adjustRightInd w:val="0"/>
        <w:jc w:val="left"/>
        <w:rPr>
          <w:rFonts w:ascii="Times" w:eastAsia="Songti SC" w:hAnsi="Times" w:cs="Times"/>
          <w:color w:val="000000"/>
          <w:kern w:val="0"/>
        </w:rPr>
      </w:pPr>
    </w:p>
    <w:p w14:paraId="5FCF1B28" w14:textId="77777777" w:rsidR="00E761D6" w:rsidRPr="00AA3CC7" w:rsidRDefault="00E761D6" w:rsidP="003B5ED8">
      <w:pPr>
        <w:spacing w:line="360" w:lineRule="auto"/>
        <w:rPr>
          <w:rFonts w:ascii="SimHei" w:eastAsia="SimHei" w:hAnsi="SimHei"/>
        </w:rPr>
      </w:pPr>
      <w:r w:rsidRPr="00AA3CC7">
        <w:rPr>
          <w:rFonts w:ascii="SimHei" w:eastAsia="SimHei" w:hAnsi="SimHei"/>
        </w:rPr>
        <w:t>Bismuth</w:t>
      </w:r>
      <w:r w:rsidRPr="00AA3CC7">
        <w:rPr>
          <w:rFonts w:ascii="SimHei" w:eastAsia="SimHei" w:hAnsi="SimHei" w:hint="eastAsia"/>
        </w:rPr>
        <w:t>令牌</w:t>
      </w:r>
    </w:p>
    <w:p w14:paraId="2751BD07" w14:textId="7CA510C3" w:rsidR="00E761D6" w:rsidRDefault="00E761D6" w:rsidP="00C54A85">
      <w:pPr>
        <w:pStyle w:val="a3"/>
        <w:rPr>
          <w:rFonts w:ascii="Times" w:cs="Times"/>
        </w:rPr>
      </w:pPr>
      <w:r>
        <w:rPr>
          <w:rFonts w:hint="eastAsia"/>
        </w:rPr>
        <w:t>正如令牌</w:t>
      </w:r>
      <w:r w:rsidR="00FD2677">
        <w:rPr>
          <w:rFonts w:hint="eastAsia"/>
        </w:rPr>
        <w:t>一样</w:t>
      </w:r>
      <w:r>
        <w:rPr>
          <w:rFonts w:hint="eastAsia"/>
        </w:rPr>
        <w:t>被广泛的使用的事物，不会通过持有通用</w:t>
      </w:r>
      <w:r w:rsidR="00435FD5">
        <w:rPr>
          <w:rFonts w:hint="eastAsia"/>
        </w:rPr>
        <w:t>的</w:t>
      </w:r>
      <w:r>
        <w:rPr>
          <w:rFonts w:hint="eastAsia"/>
        </w:rPr>
        <w:t>虚拟机或者代码</w:t>
      </w:r>
      <w:r w:rsidR="00435FD5">
        <w:rPr>
          <w:rFonts w:hint="eastAsia"/>
        </w:rPr>
        <w:t>来实现</w:t>
      </w:r>
      <w:r>
        <w:rPr>
          <w:rFonts w:hint="eastAsia"/>
        </w:rPr>
        <w:t>。如果非常需要一个用例，那么可以写进</w:t>
      </w:r>
      <w:r>
        <w:rPr>
          <w:rFonts w:ascii="Times" w:cs="Times"/>
        </w:rPr>
        <w:t>Bismuth</w:t>
      </w:r>
      <w:r>
        <w:rPr>
          <w:rFonts w:hint="eastAsia"/>
        </w:rPr>
        <w:t>的核心代码。</w:t>
      </w:r>
      <w:r>
        <w:rPr>
          <w:rFonts w:ascii="Times" w:cs="Times"/>
        </w:rPr>
        <w:t>Bismuth</w:t>
      </w:r>
      <w:r>
        <w:rPr>
          <w:rFonts w:hint="eastAsia"/>
        </w:rPr>
        <w:t>的核心开发团队不像</w:t>
      </w:r>
      <w:r>
        <w:rPr>
          <w:rFonts w:ascii="Times" w:cs="Times"/>
        </w:rPr>
        <w:t>Bitcoin</w:t>
      </w:r>
      <w:r>
        <w:rPr>
          <w:rFonts w:hint="eastAsia"/>
        </w:rPr>
        <w:t>或者</w:t>
      </w:r>
      <w:r>
        <w:rPr>
          <w:rFonts w:ascii="Times" w:cs="Times"/>
        </w:rPr>
        <w:t>ETH</w:t>
      </w:r>
      <w:r>
        <w:rPr>
          <w:rFonts w:hint="eastAsia"/>
        </w:rPr>
        <w:t>一样臃肿，我们可以开发的非常快速。</w:t>
      </w:r>
    </w:p>
    <w:p w14:paraId="05CD73D0" w14:textId="77777777" w:rsidR="00E761D6" w:rsidRDefault="00E761D6" w:rsidP="00C54A85">
      <w:pPr>
        <w:pStyle w:val="a3"/>
        <w:rPr>
          <w:rFonts w:ascii="Times" w:cs="Times"/>
        </w:rPr>
      </w:pPr>
      <w:r>
        <w:rPr>
          <w:rFonts w:hint="eastAsia"/>
        </w:rPr>
        <w:t>以下是令牌的用例</w:t>
      </w:r>
    </w:p>
    <w:p w14:paraId="35E0A3DE" w14:textId="77777777" w:rsidR="00E761D6" w:rsidRDefault="00E761D6" w:rsidP="00D87A43">
      <w:pPr>
        <w:pStyle w:val="a3"/>
        <w:numPr>
          <w:ilvl w:val="0"/>
          <w:numId w:val="14"/>
        </w:numPr>
        <w:ind w:firstLineChars="0"/>
        <w:rPr>
          <w:rFonts w:ascii="Times" w:cs="Times"/>
        </w:rPr>
      </w:pPr>
      <w:r>
        <w:rPr>
          <w:rFonts w:hint="eastAsia"/>
        </w:rPr>
        <w:t>原生令牌</w:t>
      </w:r>
    </w:p>
    <w:p w14:paraId="05FB430F" w14:textId="56A395C7" w:rsidR="00E761D6" w:rsidRDefault="00E761D6" w:rsidP="00D87A43">
      <w:pPr>
        <w:pStyle w:val="a3"/>
        <w:numPr>
          <w:ilvl w:val="0"/>
          <w:numId w:val="14"/>
        </w:numPr>
        <w:ind w:firstLineChars="0"/>
        <w:rPr>
          <w:rFonts w:ascii="Times" w:cs="Times"/>
        </w:rPr>
      </w:pPr>
      <w:r>
        <w:rPr>
          <w:rFonts w:hint="eastAsia"/>
        </w:rPr>
        <w:t>优化的、资</w:t>
      </w:r>
      <w:r w:rsidR="00ED5C79">
        <w:rPr>
          <w:rFonts w:hint="eastAsia"/>
        </w:rPr>
        <w:t>源整合的令牌、令牌的数据索引</w:t>
      </w:r>
    </w:p>
    <w:p w14:paraId="13484DE6" w14:textId="4604F1F4" w:rsidR="00E761D6" w:rsidRDefault="00E10BAB" w:rsidP="00D87A43">
      <w:pPr>
        <w:pStyle w:val="a3"/>
        <w:numPr>
          <w:ilvl w:val="0"/>
          <w:numId w:val="14"/>
        </w:numPr>
        <w:ind w:firstLineChars="0"/>
        <w:rPr>
          <w:rFonts w:ascii="Times" w:cs="Times"/>
        </w:rPr>
      </w:pPr>
      <w:r>
        <w:rPr>
          <w:rFonts w:hint="eastAsia"/>
        </w:rPr>
        <w:t>还可以用额外的</w:t>
      </w:r>
      <w:r w:rsidR="007B3D41">
        <w:rPr>
          <w:rFonts w:hint="eastAsia"/>
        </w:rPr>
        <w:t>特性来重载</w:t>
      </w:r>
    </w:p>
    <w:p w14:paraId="57E133EA" w14:textId="52506E23" w:rsidR="00E761D6" w:rsidRDefault="00692C98" w:rsidP="00D87A43">
      <w:pPr>
        <w:pStyle w:val="a3"/>
        <w:numPr>
          <w:ilvl w:val="0"/>
          <w:numId w:val="14"/>
        </w:numPr>
        <w:ind w:firstLineChars="0"/>
        <w:rPr>
          <w:rFonts w:ascii="Times" w:cs="Times"/>
        </w:rPr>
      </w:pPr>
      <w:r>
        <w:rPr>
          <w:rFonts w:hint="eastAsia"/>
        </w:rPr>
        <w:t>对所有人而言，代码都是被测试过的、公开的、一样的</w:t>
      </w:r>
      <w:r w:rsidR="00DC0A33">
        <w:rPr>
          <w:rFonts w:hint="eastAsia"/>
        </w:rPr>
        <w:t>：潜在的漏洞是可标记的</w:t>
      </w:r>
      <w:r w:rsidR="00A13EB6">
        <w:rPr>
          <w:rFonts w:hint="eastAsia"/>
        </w:rPr>
        <w:t>，并且可以公开</w:t>
      </w:r>
      <w:r w:rsidR="00E761D6">
        <w:rPr>
          <w:rFonts w:hint="eastAsia"/>
        </w:rPr>
        <w:t>修复的。</w:t>
      </w:r>
    </w:p>
    <w:p w14:paraId="75917D28" w14:textId="77777777" w:rsidR="00E761D6" w:rsidRDefault="00E761D6" w:rsidP="00C54A85">
      <w:pPr>
        <w:pStyle w:val="a3"/>
        <w:rPr>
          <w:rFonts w:ascii="Times" w:cs="Times"/>
        </w:rPr>
      </w:pPr>
    </w:p>
    <w:p w14:paraId="697B6FF9" w14:textId="0B5FB3D2" w:rsidR="00E761D6" w:rsidRDefault="00E761D6" w:rsidP="001975F1">
      <w:pPr>
        <w:pStyle w:val="a3"/>
        <w:rPr>
          <w:rFonts w:ascii="Times" w:cs="Times"/>
        </w:rPr>
      </w:pPr>
      <w:r>
        <w:rPr>
          <w:rFonts w:hint="eastAsia"/>
        </w:rPr>
        <w:t>为了适配以太坊的特性，当前的部分</w:t>
      </w:r>
      <w:r>
        <w:rPr>
          <w:rFonts w:ascii="Times" w:cs="Times"/>
        </w:rPr>
        <w:t>Bismuth</w:t>
      </w:r>
      <w:r w:rsidR="00004F8F">
        <w:rPr>
          <w:rFonts w:hint="eastAsia"/>
        </w:rPr>
        <w:t>令牌兼容</w:t>
      </w:r>
      <w:r>
        <w:rPr>
          <w:rFonts w:hint="eastAsia"/>
        </w:rPr>
        <w:t>了</w:t>
      </w:r>
      <w:r>
        <w:rPr>
          <w:rFonts w:ascii="Times" w:cs="Times"/>
        </w:rPr>
        <w:t>ERC20</w:t>
      </w:r>
      <w:r>
        <w:rPr>
          <w:rFonts w:hint="eastAsia"/>
        </w:rPr>
        <w:t>。它们不需要授权：</w:t>
      </w:r>
      <w:r w:rsidR="008C0158">
        <w:rPr>
          <w:rFonts w:hint="eastAsia"/>
          <w:color w:val="E6000E"/>
        </w:rPr>
        <w:t>你不能让别人用</w:t>
      </w:r>
      <w:r w:rsidR="00752D1D">
        <w:rPr>
          <w:rFonts w:hint="eastAsia"/>
          <w:color w:val="E6000E"/>
        </w:rPr>
        <w:t>了</w:t>
      </w:r>
      <w:r w:rsidR="008C0158">
        <w:rPr>
          <w:rFonts w:hint="eastAsia"/>
          <w:color w:val="E6000E"/>
        </w:rPr>
        <w:t>你的令牌然后又</w:t>
      </w:r>
      <w:r>
        <w:rPr>
          <w:rFonts w:hint="eastAsia"/>
          <w:color w:val="E6000E"/>
        </w:rPr>
        <w:t>批准</w:t>
      </w:r>
      <w:r>
        <w:rPr>
          <w:rFonts w:hint="eastAsia"/>
        </w:rPr>
        <w:t>。</w:t>
      </w:r>
      <w:r w:rsidR="00FE0662">
        <w:rPr>
          <w:rFonts w:hint="eastAsia"/>
        </w:rPr>
        <w:t>将会很快添加</w:t>
      </w:r>
      <w:r w:rsidR="00EE2138">
        <w:rPr>
          <w:rFonts w:hint="eastAsia"/>
        </w:rPr>
        <w:t>具有</w:t>
      </w:r>
      <w:r w:rsidR="00A42C7A">
        <w:rPr>
          <w:rFonts w:hint="eastAsia"/>
        </w:rPr>
        <w:t>很多</w:t>
      </w:r>
      <w:r>
        <w:rPr>
          <w:rFonts w:hint="eastAsia"/>
        </w:rPr>
        <w:t>特性的令牌类型。</w:t>
      </w:r>
    </w:p>
    <w:p w14:paraId="36D72B54" w14:textId="189A95D1" w:rsidR="00E761D6" w:rsidRPr="001975F1" w:rsidRDefault="00E761D6" w:rsidP="001975F1">
      <w:pPr>
        <w:pStyle w:val="a3"/>
        <w:rPr>
          <w:rFonts w:ascii="Times" w:cs="Times"/>
        </w:rPr>
      </w:pPr>
      <w:r>
        <w:rPr>
          <w:rFonts w:ascii="Times" w:cs="Times"/>
        </w:rPr>
        <w:t>Bismut</w:t>
      </w:r>
      <w:r w:rsidR="00AE5B81">
        <w:rPr>
          <w:rFonts w:ascii="Times" w:cs="Times"/>
        </w:rPr>
        <w:t>h</w:t>
      </w:r>
      <w:r w:rsidR="00AE5B81">
        <w:rPr>
          <w:rFonts w:ascii="Times" w:cs="Times" w:hint="eastAsia"/>
        </w:rPr>
        <w:t>令牌</w:t>
      </w:r>
      <w:r w:rsidR="004F49BF">
        <w:rPr>
          <w:rFonts w:ascii="Times" w:cs="Times" w:hint="eastAsia"/>
        </w:rPr>
        <w:t>使</w:t>
      </w:r>
      <w:r w:rsidR="00AE5B81">
        <w:rPr>
          <w:rFonts w:ascii="Times" w:cs="Times" w:hint="eastAsia"/>
        </w:rPr>
        <w:t>用</w:t>
      </w:r>
      <w:r w:rsidR="00774BDC">
        <w:rPr>
          <w:rFonts w:ascii="Times" w:cs="Times" w:hint="eastAsia"/>
        </w:rPr>
        <w:t>运算和数据项来创造和制作</w:t>
      </w:r>
      <w:r w:rsidR="005C50CA">
        <w:rPr>
          <w:rFonts w:hint="eastAsia"/>
        </w:rPr>
        <w:t>。其中主要的运算</w:t>
      </w:r>
      <w:r>
        <w:rPr>
          <w:rFonts w:hint="eastAsia"/>
        </w:rPr>
        <w:t>是</w:t>
      </w:r>
      <w:r>
        <w:rPr>
          <w:rFonts w:ascii="Times" w:cs="Times"/>
        </w:rPr>
        <w:t xml:space="preserve"> </w:t>
      </w:r>
      <w:r w:rsidR="00C57014">
        <w:rPr>
          <w:rFonts w:hint="eastAsia"/>
        </w:rPr>
        <w:t>令牌：错误，令牌：传输。获得更多</w:t>
      </w:r>
      <w:r>
        <w:rPr>
          <w:rFonts w:ascii="Times" w:cs="Times"/>
        </w:rPr>
        <w:t>Bismuth</w:t>
      </w:r>
      <w:r>
        <w:rPr>
          <w:rFonts w:hint="eastAsia"/>
        </w:rPr>
        <w:t>令牌</w:t>
      </w:r>
      <w:r w:rsidR="00FD6AA2">
        <w:rPr>
          <w:rFonts w:hint="eastAsia"/>
        </w:rPr>
        <w:t>的</w:t>
      </w:r>
      <w:r w:rsidR="00D52C9A">
        <w:rPr>
          <w:rFonts w:hint="eastAsia"/>
        </w:rPr>
        <w:t>详情</w:t>
      </w:r>
      <w:r>
        <w:rPr>
          <w:rFonts w:hint="eastAsia"/>
        </w:rPr>
        <w:t>请参见</w:t>
      </w:r>
      <w:r w:rsidR="00EE5E7F">
        <w:fldChar w:fldCharType="begin"/>
      </w:r>
      <w:r w:rsidR="00EE5E7F">
        <w:instrText xml:space="preserve"> HYPERLINK "https://github.com/bismuthfoundation/Hack-with-BIS/blob/master/01-Concepts/protocols/token.md" </w:instrText>
      </w:r>
      <w:r w:rsidR="00EE5E7F">
        <w:fldChar w:fldCharType="separate"/>
      </w:r>
      <w:r w:rsidRPr="001975F1">
        <w:rPr>
          <w:rFonts w:hint="eastAsia"/>
          <w:color w:val="2364B1"/>
        </w:rPr>
        <w:t>链接</w:t>
      </w:r>
      <w:r w:rsidR="00EE5E7F">
        <w:rPr>
          <w:color w:val="2364B1"/>
        </w:rPr>
        <w:fldChar w:fldCharType="end"/>
      </w:r>
      <w:r>
        <w:rPr>
          <w:rFonts w:hint="eastAsia"/>
        </w:rPr>
        <w:t>。</w:t>
      </w:r>
    </w:p>
    <w:p w14:paraId="77A60277" w14:textId="77777777" w:rsidR="00E761D6" w:rsidRPr="00AA3CC7" w:rsidRDefault="00E761D6" w:rsidP="003B5ED8">
      <w:pPr>
        <w:spacing w:line="360" w:lineRule="auto"/>
        <w:rPr>
          <w:rFonts w:ascii="SimHei" w:eastAsia="SimHei" w:hAnsi="SimHei"/>
        </w:rPr>
      </w:pPr>
      <w:r w:rsidRPr="00AA3CC7">
        <w:rPr>
          <w:rFonts w:ascii="SimHei" w:eastAsia="SimHei" w:hAnsi="SimHei"/>
        </w:rPr>
        <w:t>Bismuth</w:t>
      </w:r>
      <w:r w:rsidRPr="00AA3CC7">
        <w:rPr>
          <w:rFonts w:ascii="SimHei" w:eastAsia="SimHei" w:hAnsi="SimHei" w:hint="eastAsia"/>
        </w:rPr>
        <w:t>的</w:t>
      </w:r>
      <w:r w:rsidRPr="00AA3CC7">
        <w:rPr>
          <w:rFonts w:ascii="SimHei" w:eastAsia="SimHei" w:hAnsi="SimHei"/>
        </w:rPr>
        <w:t>“</w:t>
      </w:r>
      <w:r w:rsidRPr="00AA3CC7">
        <w:rPr>
          <w:rFonts w:ascii="SimHei" w:eastAsia="SimHei" w:hAnsi="SimHei" w:hint="eastAsia"/>
        </w:rPr>
        <w:t>智能</w:t>
      </w:r>
      <w:r w:rsidRPr="00AA3CC7">
        <w:rPr>
          <w:rFonts w:ascii="SimHei" w:eastAsia="SimHei" w:hAnsi="SimHei"/>
        </w:rPr>
        <w:t>”</w:t>
      </w:r>
      <w:r w:rsidRPr="00AA3CC7">
        <w:rPr>
          <w:rFonts w:ascii="SimHei" w:eastAsia="SimHei" w:hAnsi="SimHei" w:hint="eastAsia"/>
        </w:rPr>
        <w:t>协议</w:t>
      </w:r>
    </w:p>
    <w:p w14:paraId="36B97DFA" w14:textId="7DA063E1" w:rsidR="00E761D6" w:rsidRDefault="00255E06" w:rsidP="00EC7383">
      <w:pPr>
        <w:pStyle w:val="a3"/>
        <w:rPr>
          <w:rFonts w:ascii="Times" w:cs="Times"/>
        </w:rPr>
      </w:pPr>
      <w:r>
        <w:rPr>
          <w:rFonts w:hint="eastAsia"/>
        </w:rPr>
        <w:t>在链上的代码并不是不可变的，你可以完全控制运行在</w:t>
      </w:r>
      <w:r w:rsidR="00E761D6">
        <w:rPr>
          <w:rFonts w:hint="eastAsia"/>
        </w:rPr>
        <w:t>链上任意一个独立的节点上的资金，销毁、锁定或者增加，这正是</w:t>
      </w:r>
      <w:r w:rsidR="00E761D6">
        <w:rPr>
          <w:rFonts w:ascii="Times" w:cs="Times"/>
        </w:rPr>
        <w:t>bismuth</w:t>
      </w:r>
      <w:r w:rsidR="00E761D6">
        <w:rPr>
          <w:rFonts w:hint="eastAsia"/>
        </w:rPr>
        <w:t>爱好者称之为</w:t>
      </w:r>
      <w:r w:rsidR="00E761D6">
        <w:rPr>
          <w:rFonts w:ascii="Times" w:cs="Times"/>
        </w:rPr>
        <w:t>“</w:t>
      </w:r>
      <w:r w:rsidR="00E761D6">
        <w:rPr>
          <w:rFonts w:hint="eastAsia"/>
        </w:rPr>
        <w:t>智能</w:t>
      </w:r>
      <w:r w:rsidR="00E761D6">
        <w:rPr>
          <w:rFonts w:ascii="Times" w:cs="Times"/>
        </w:rPr>
        <w:t>”</w:t>
      </w:r>
      <w:r w:rsidR="00E761D6">
        <w:rPr>
          <w:rFonts w:hint="eastAsia"/>
        </w:rPr>
        <w:t>协议的原因。用了引号，那是因为在区块链</w:t>
      </w:r>
      <w:r w:rsidR="00A2389F">
        <w:rPr>
          <w:rFonts w:hint="eastAsia"/>
        </w:rPr>
        <w:t>世界中，没有合约或者协议是真正的智能。称之为智能或者愚蠢，要看是谁开发的</w:t>
      </w:r>
      <w:r w:rsidR="00E761D6">
        <w:rPr>
          <w:rFonts w:hint="eastAsia"/>
        </w:rPr>
        <w:t>。</w:t>
      </w:r>
    </w:p>
    <w:p w14:paraId="1D2B7D3F" w14:textId="7BB7C9BD" w:rsidR="00E761D6" w:rsidRDefault="00E761D6" w:rsidP="00D0198D">
      <w:pPr>
        <w:pStyle w:val="a3"/>
        <w:ind w:firstLineChars="0" w:firstLine="420"/>
        <w:rPr>
          <w:rFonts w:ascii="Times" w:cs="Times"/>
        </w:rPr>
      </w:pPr>
      <w:r>
        <w:rPr>
          <w:rFonts w:hint="eastAsia"/>
        </w:rPr>
        <w:t>一个基于</w:t>
      </w:r>
      <w:r>
        <w:rPr>
          <w:rFonts w:ascii="Times" w:cs="Times"/>
        </w:rPr>
        <w:t>Bismuth</w:t>
      </w:r>
      <w:r w:rsidR="006B73EA">
        <w:rPr>
          <w:rFonts w:hint="eastAsia"/>
        </w:rPr>
        <w:t>传输的协议</w:t>
      </w:r>
      <w:r w:rsidR="003E087F">
        <w:rPr>
          <w:rFonts w:hint="eastAsia"/>
        </w:rPr>
        <w:t>可以被称之为抽象数据。</w:t>
      </w:r>
      <w:r w:rsidR="00A3253D">
        <w:rPr>
          <w:rFonts w:hint="eastAsia"/>
        </w:rPr>
        <w:t>所谓抽象数据就得在</w:t>
      </w:r>
      <w:r w:rsidR="003E087F">
        <w:rPr>
          <w:rFonts w:hint="eastAsia"/>
        </w:rPr>
        <w:lastRenderedPageBreak/>
        <w:t>问题发生时，看两个或多个团体之间同意认定其是什么数据或要做什么。</w:t>
      </w:r>
    </w:p>
    <w:p w14:paraId="2870954E" w14:textId="6798E742" w:rsidR="00E761D6" w:rsidRDefault="00596BCE" w:rsidP="00EC7383">
      <w:pPr>
        <w:pStyle w:val="a3"/>
        <w:numPr>
          <w:ilvl w:val="0"/>
          <w:numId w:val="15"/>
        </w:numPr>
        <w:ind w:firstLineChars="0"/>
        <w:rPr>
          <w:rFonts w:ascii="Times" w:cs="Times"/>
        </w:rPr>
      </w:pPr>
      <w:r>
        <w:rPr>
          <w:rFonts w:hint="eastAsia"/>
        </w:rPr>
        <w:t>只有在协议中所涉及到的相关客户端</w:t>
      </w:r>
      <w:r w:rsidR="00E761D6">
        <w:rPr>
          <w:rFonts w:hint="eastAsia"/>
        </w:rPr>
        <w:t>才需要知道去读其数据和运行其节点。并不是所有的节点。</w:t>
      </w:r>
    </w:p>
    <w:p w14:paraId="021CACC1" w14:textId="4162881B" w:rsidR="00E761D6" w:rsidRDefault="00F95517" w:rsidP="00EC7383">
      <w:pPr>
        <w:pStyle w:val="a3"/>
        <w:numPr>
          <w:ilvl w:val="0"/>
          <w:numId w:val="15"/>
        </w:numPr>
        <w:ind w:firstLineChars="0"/>
        <w:rPr>
          <w:rFonts w:ascii="Times" w:cs="Times"/>
        </w:rPr>
      </w:pPr>
      <w:r>
        <w:rPr>
          <w:rFonts w:hint="eastAsia"/>
        </w:rPr>
        <w:t>代码不上链。可以被更新、修复、不会使</w:t>
      </w:r>
      <w:r w:rsidR="00E761D6">
        <w:rPr>
          <w:rFonts w:hint="eastAsia"/>
        </w:rPr>
        <w:t>链</w:t>
      </w:r>
      <w:r>
        <w:rPr>
          <w:rFonts w:hint="eastAsia"/>
        </w:rPr>
        <w:t>崩溃</w:t>
      </w:r>
      <w:r w:rsidR="00E761D6">
        <w:rPr>
          <w:rFonts w:hint="eastAsia"/>
        </w:rPr>
        <w:t>、不会消耗节点资源。</w:t>
      </w:r>
    </w:p>
    <w:p w14:paraId="211C0C4E" w14:textId="53DDDD1D" w:rsidR="00E761D6" w:rsidRDefault="00621C4A" w:rsidP="00EC7383">
      <w:pPr>
        <w:pStyle w:val="a3"/>
        <w:numPr>
          <w:ilvl w:val="0"/>
          <w:numId w:val="15"/>
        </w:numPr>
        <w:ind w:firstLineChars="0"/>
        <w:rPr>
          <w:rFonts w:ascii="Times" w:cs="Times"/>
        </w:rPr>
      </w:pPr>
      <w:r>
        <w:rPr>
          <w:rFonts w:hint="eastAsia"/>
        </w:rPr>
        <w:t>在</w:t>
      </w:r>
      <w:r w:rsidR="00C7313F">
        <w:rPr>
          <w:rFonts w:hint="eastAsia"/>
        </w:rPr>
        <w:t>同意方之间</w:t>
      </w:r>
      <w:r w:rsidR="00531994">
        <w:rPr>
          <w:rFonts w:hint="eastAsia"/>
        </w:rPr>
        <w:t>就是个</w:t>
      </w:r>
      <w:r w:rsidR="00C7313F">
        <w:rPr>
          <w:rFonts w:hint="eastAsia"/>
        </w:rPr>
        <w:t>“合约”，</w:t>
      </w:r>
      <w:r w:rsidR="00EB7048">
        <w:rPr>
          <w:rFonts w:hint="eastAsia"/>
        </w:rPr>
        <w:t>这是一种</w:t>
      </w:r>
      <w:r w:rsidR="004D35C0">
        <w:rPr>
          <w:rFonts w:hint="eastAsia"/>
        </w:rPr>
        <w:t>理想状态下</w:t>
      </w:r>
      <w:r w:rsidR="00EB7048">
        <w:rPr>
          <w:rFonts w:hint="eastAsia"/>
        </w:rPr>
        <w:t>的公约。</w:t>
      </w:r>
    </w:p>
    <w:p w14:paraId="4C10DBE9" w14:textId="77777777" w:rsidR="00E761D6" w:rsidRDefault="00E761D6" w:rsidP="00EC7383">
      <w:pPr>
        <w:pStyle w:val="a3"/>
        <w:numPr>
          <w:ilvl w:val="0"/>
          <w:numId w:val="15"/>
        </w:numPr>
        <w:ind w:firstLineChars="0"/>
        <w:rPr>
          <w:rFonts w:ascii="Times" w:cs="Times"/>
        </w:rPr>
      </w:pPr>
      <w:r>
        <w:rPr>
          <w:rFonts w:hint="eastAsia"/>
        </w:rPr>
        <w:t>每个人都可以通过链上的数据来验证其逻辑，并且可以验证他们所需的其他人的逻辑。</w:t>
      </w:r>
    </w:p>
    <w:p w14:paraId="3DD166BE" w14:textId="77777777" w:rsidR="00E761D6" w:rsidRDefault="00E761D6" w:rsidP="00D460CE">
      <w:pPr>
        <w:pStyle w:val="a3"/>
        <w:numPr>
          <w:ilvl w:val="0"/>
          <w:numId w:val="15"/>
        </w:numPr>
        <w:ind w:firstLineChars="0"/>
        <w:rPr>
          <w:rFonts w:ascii="Times" w:cs="Times"/>
        </w:rPr>
      </w:pPr>
      <w:r>
        <w:rPr>
          <w:rFonts w:hint="eastAsia"/>
        </w:rPr>
        <w:t>协议可以更新、重载、或者将其作为更多先进协议的基础协议</w:t>
      </w:r>
    </w:p>
    <w:p w14:paraId="255F4C7C" w14:textId="5E9FBAA9" w:rsidR="00E761D6" w:rsidRDefault="00E761D6" w:rsidP="00D460CE">
      <w:pPr>
        <w:pStyle w:val="a3"/>
        <w:numPr>
          <w:ilvl w:val="0"/>
          <w:numId w:val="15"/>
        </w:numPr>
        <w:ind w:firstLineChars="0"/>
        <w:rPr>
          <w:rFonts w:ascii="Times" w:cs="Times"/>
        </w:rPr>
      </w:pPr>
      <w:r>
        <w:rPr>
          <w:rFonts w:hint="eastAsia"/>
        </w:rPr>
        <w:t>协议中可以使用协议</w:t>
      </w:r>
      <w:r>
        <w:rPr>
          <w:rFonts w:ascii="Times" w:cs="Times"/>
        </w:rPr>
        <w:t>……</w:t>
      </w:r>
      <w:r w:rsidR="00F75F3E">
        <w:rPr>
          <w:rFonts w:hint="eastAsia"/>
        </w:rPr>
        <w:t>举个例子：协议</w:t>
      </w:r>
      <w:r w:rsidR="008A6DCF">
        <w:rPr>
          <w:rFonts w:hint="eastAsia"/>
        </w:rPr>
        <w:t>自身</w:t>
      </w:r>
      <w:r w:rsidR="00F75F3E">
        <w:rPr>
          <w:rFonts w:hint="eastAsia"/>
        </w:rPr>
        <w:t>可以</w:t>
      </w:r>
      <w:r w:rsidR="00AC7B33">
        <w:rPr>
          <w:rFonts w:hint="eastAsia"/>
        </w:rPr>
        <w:t>定义</w:t>
      </w:r>
      <w:r w:rsidR="00857558">
        <w:rPr>
          <w:rFonts w:hint="eastAsia"/>
        </w:rPr>
        <w:t>有效</w:t>
      </w:r>
      <w:r w:rsidR="00F75F3E">
        <w:rPr>
          <w:rFonts w:hint="eastAsia"/>
        </w:rPr>
        <w:t>的实现</w:t>
      </w:r>
      <w:r w:rsidR="00A02973">
        <w:rPr>
          <w:rFonts w:hint="eastAsia"/>
        </w:rPr>
        <w:t>（没有链</w:t>
      </w:r>
      <w:r w:rsidR="003C75D2">
        <w:rPr>
          <w:rFonts w:hint="eastAsia"/>
        </w:rPr>
        <w:t>的</w:t>
      </w:r>
      <w:r w:rsidR="00A02973">
        <w:rPr>
          <w:rFonts w:hint="eastAsia"/>
        </w:rPr>
        <w:t>哈希</w:t>
      </w:r>
      <w:r>
        <w:rPr>
          <w:rFonts w:hint="eastAsia"/>
        </w:rPr>
        <w:t>）。</w:t>
      </w:r>
      <w:r>
        <w:rPr>
          <w:rFonts w:ascii="Times" w:cs="Times"/>
        </w:rPr>
        <w:t xml:space="preserve"> </w:t>
      </w:r>
    </w:p>
    <w:p w14:paraId="034D4123" w14:textId="634C3D15" w:rsidR="00E761D6" w:rsidRPr="00643055" w:rsidRDefault="00E761D6" w:rsidP="003903A1">
      <w:pPr>
        <w:pStyle w:val="a3"/>
        <w:ind w:firstLineChars="0" w:firstLine="0"/>
        <w:rPr>
          <w:rFonts w:ascii="Times" w:cs="Times"/>
          <w:color w:val="2364B1"/>
        </w:rPr>
      </w:pPr>
      <w:r>
        <w:rPr>
          <w:rFonts w:hint="eastAsia"/>
        </w:rPr>
        <w:t>查看一些已经存在的</w:t>
      </w:r>
      <w:r>
        <w:rPr>
          <w:rFonts w:ascii="Times" w:cs="Times"/>
        </w:rPr>
        <w:t>Bismuth</w:t>
      </w:r>
      <w:r>
        <w:rPr>
          <w:rFonts w:hint="eastAsia"/>
        </w:rPr>
        <w:t>协议，请参见</w:t>
      </w:r>
      <w:r w:rsidR="00EE5E7F">
        <w:fldChar w:fldCharType="begin"/>
      </w:r>
      <w:r w:rsidR="00EE5E7F">
        <w:instrText xml:space="preserve"> HYPERLINK "https://github.com/bismuthfoundation/Hack-with-BIS/tree/master/01-Concepts/protocols" </w:instrText>
      </w:r>
      <w:r w:rsidR="00EE5E7F">
        <w:fldChar w:fldCharType="separate"/>
      </w:r>
      <w:r w:rsidRPr="00643055">
        <w:rPr>
          <w:rFonts w:ascii="Times" w:cs="Times"/>
          <w:color w:val="2364B1"/>
        </w:rPr>
        <w:t>Github</w:t>
      </w:r>
      <w:r w:rsidRPr="00643055">
        <w:rPr>
          <w:rFonts w:hint="eastAsia"/>
          <w:color w:val="2364B1"/>
        </w:rPr>
        <w:t>地址</w:t>
      </w:r>
      <w:r w:rsidR="00EE5E7F">
        <w:rPr>
          <w:color w:val="2364B1"/>
        </w:rPr>
        <w:fldChar w:fldCharType="end"/>
      </w:r>
      <w:r w:rsidRPr="00643055">
        <w:rPr>
          <w:rFonts w:hint="eastAsia"/>
          <w:color w:val="2364B1"/>
        </w:rPr>
        <w:t>。</w:t>
      </w:r>
    </w:p>
    <w:p w14:paraId="45C890C4" w14:textId="77777777" w:rsidR="00E761D6" w:rsidRDefault="00E761D6" w:rsidP="009D48D1">
      <w:pPr>
        <w:pStyle w:val="01"/>
      </w:pPr>
      <w:bookmarkStart w:id="3" w:name="_Toc22832847"/>
      <w:r>
        <w:t>Bismuth</w:t>
      </w:r>
      <w:r>
        <w:rPr>
          <w:rFonts w:ascii="Songti SC" w:hint="eastAsia"/>
        </w:rPr>
        <w:t>特点</w:t>
      </w:r>
      <w:bookmarkEnd w:id="3"/>
    </w:p>
    <w:p w14:paraId="3A6679C3" w14:textId="77777777" w:rsidR="00E761D6" w:rsidRDefault="00E761D6" w:rsidP="00676F52">
      <w:pPr>
        <w:pStyle w:val="a3"/>
        <w:ind w:firstLineChars="0" w:firstLine="0"/>
        <w:rPr>
          <w:rFonts w:ascii="Times" w:cs="Times"/>
        </w:rPr>
      </w:pPr>
      <w:r>
        <w:rPr>
          <w:rFonts w:hint="eastAsia"/>
        </w:rPr>
        <w:t>这一章描述了</w:t>
      </w:r>
      <w:r>
        <w:rPr>
          <w:rFonts w:ascii="Times" w:cs="Times"/>
        </w:rPr>
        <w:t>bismuth</w:t>
      </w:r>
      <w:r>
        <w:rPr>
          <w:rFonts w:hint="eastAsia"/>
        </w:rPr>
        <w:t>加密货币的一些特点。</w:t>
      </w:r>
      <w:r>
        <w:rPr>
          <w:rFonts w:ascii="MS Mincho" w:eastAsia="MS Mincho" w:hAnsi="MS Mincho" w:cs="MS Mincho"/>
        </w:rPr>
        <w:t> </w:t>
      </w:r>
    </w:p>
    <w:p w14:paraId="0859EE0F" w14:textId="64A58DBA" w:rsidR="00E761D6" w:rsidRPr="00AA3CC7" w:rsidRDefault="00E761D6" w:rsidP="003B5ED8">
      <w:pPr>
        <w:spacing w:line="360" w:lineRule="auto"/>
        <w:rPr>
          <w:rFonts w:ascii="SimHei" w:eastAsia="SimHei" w:hAnsi="SimHei"/>
        </w:rPr>
      </w:pPr>
      <w:r w:rsidRPr="00AA3CC7">
        <w:rPr>
          <w:rFonts w:ascii="SimHei" w:eastAsia="SimHei" w:hAnsi="SimHei"/>
        </w:rPr>
        <w:t>Python</w:t>
      </w:r>
      <w:r w:rsidR="0094696C">
        <w:rPr>
          <w:rFonts w:ascii="SimHei" w:eastAsia="SimHei" w:hAnsi="SimHei" w:hint="eastAsia"/>
        </w:rPr>
        <w:t>和</w:t>
      </w:r>
      <w:r w:rsidRPr="00AA3CC7">
        <w:rPr>
          <w:rFonts w:ascii="SimHei" w:eastAsia="SimHei" w:hAnsi="SimHei" w:hint="eastAsia"/>
        </w:rPr>
        <w:t>插件</w:t>
      </w:r>
    </w:p>
    <w:p w14:paraId="7D0E5C1C" w14:textId="44B3FDB6" w:rsidR="00E761D6" w:rsidRDefault="00E761D6" w:rsidP="00676F52">
      <w:pPr>
        <w:pStyle w:val="a3"/>
        <w:pBdr>
          <w:bottom w:val="single" w:sz="6" w:space="1" w:color="auto"/>
        </w:pBdr>
        <w:rPr>
          <w:rFonts w:ascii="Times" w:cs="Times"/>
        </w:rPr>
      </w:pPr>
      <w:r>
        <w:rPr>
          <w:rFonts w:hint="eastAsia"/>
        </w:rPr>
        <w:t>打算基于</w:t>
      </w:r>
      <w:r>
        <w:rPr>
          <w:rFonts w:ascii="Times" w:cs="Times"/>
        </w:rPr>
        <w:t>Bismuth</w:t>
      </w:r>
      <w:r>
        <w:rPr>
          <w:rFonts w:hint="eastAsia"/>
        </w:rPr>
        <w:t>节点之上而开发</w:t>
      </w:r>
      <w:proofErr w:type="spellStart"/>
      <w:r>
        <w:rPr>
          <w:rFonts w:ascii="Times" w:cs="Times"/>
        </w:rPr>
        <w:t>dapp</w:t>
      </w:r>
      <w:proofErr w:type="spellEnd"/>
      <w:r w:rsidR="00534709">
        <w:rPr>
          <w:rFonts w:hint="eastAsia"/>
        </w:rPr>
        <w:t>的开发者，被鼓励去使用</w:t>
      </w:r>
      <w:r>
        <w:rPr>
          <w:rFonts w:ascii="Times" w:cs="Times"/>
        </w:rPr>
        <w:t>Bismuth</w:t>
      </w:r>
      <w:r w:rsidR="000F0807">
        <w:rPr>
          <w:rFonts w:hint="eastAsia"/>
        </w:rPr>
        <w:t>的特性</w:t>
      </w:r>
      <w:r>
        <w:rPr>
          <w:rFonts w:hint="eastAsia"/>
        </w:rPr>
        <w:t>被叫做</w:t>
      </w:r>
      <w:r>
        <w:rPr>
          <w:rFonts w:ascii="Times" w:cs="Times"/>
        </w:rPr>
        <w:t>“</w:t>
      </w:r>
      <w:r>
        <w:rPr>
          <w:rFonts w:hint="eastAsia"/>
        </w:rPr>
        <w:t>插件</w:t>
      </w:r>
      <w:r>
        <w:rPr>
          <w:rFonts w:ascii="Times" w:cs="Times"/>
        </w:rPr>
        <w:t>”</w:t>
      </w:r>
      <w:r>
        <w:rPr>
          <w:rFonts w:hint="eastAsia"/>
        </w:rPr>
        <w:t>。插件存在于</w:t>
      </w:r>
      <w:r>
        <w:rPr>
          <w:rFonts w:ascii="Times" w:cs="Times"/>
        </w:rPr>
        <w:t xml:space="preserve">~/Bismuth/plugins </w:t>
      </w:r>
      <w:r>
        <w:rPr>
          <w:rFonts w:hint="eastAsia"/>
        </w:rPr>
        <w:t>目录下。</w:t>
      </w:r>
      <w:r>
        <w:rPr>
          <w:rFonts w:ascii="Times" w:cs="Times"/>
        </w:rPr>
        <w:t>Bismuth</w:t>
      </w:r>
      <w:r>
        <w:rPr>
          <w:rFonts w:hint="eastAsia"/>
        </w:rPr>
        <w:t>插件系统也非常</w:t>
      </w:r>
      <w:r w:rsidR="0062328C">
        <w:rPr>
          <w:rFonts w:hint="eastAsia"/>
        </w:rPr>
        <w:t>的轻量级，为了便于添加功能，允许对关键事件使用</w:t>
      </w:r>
      <w:r w:rsidR="008C4EFA">
        <w:t>action</w:t>
      </w:r>
      <w:r>
        <w:rPr>
          <w:rFonts w:hint="eastAsia"/>
        </w:rPr>
        <w:t>及过滤钩子</w:t>
      </w:r>
      <w:r w:rsidR="00371416">
        <w:t>(filter hooks)</w:t>
      </w:r>
      <w:r>
        <w:rPr>
          <w:rFonts w:hint="eastAsia"/>
        </w:rPr>
        <w:t>。举个例子，想用一个插件来实现锁定钩子操作，仅此需要如下的方法：</w:t>
      </w:r>
    </w:p>
    <w:p w14:paraId="0D3416CC" w14:textId="493693D1" w:rsidR="00E761D6" w:rsidRDefault="00E761D6" w:rsidP="006A5205">
      <w:pPr>
        <w:pStyle w:val="a5"/>
      </w:pPr>
      <w:r>
        <w:t>plugins/900_test/__init__.py:</w:t>
      </w:r>
    </w:p>
    <w:p w14:paraId="225B4A68" w14:textId="77777777" w:rsidR="00E761D6" w:rsidRDefault="00E761D6" w:rsidP="006A5205">
      <w:pPr>
        <w:pStyle w:val="a5"/>
      </w:pPr>
      <w:proofErr w:type="spellStart"/>
      <w:r>
        <w:rPr>
          <w:color w:val="0000FF"/>
        </w:rPr>
        <w:t>def</w:t>
      </w:r>
      <w:proofErr w:type="spellEnd"/>
      <w:r>
        <w:rPr>
          <w:color w:val="0000FF"/>
        </w:rPr>
        <w:t xml:space="preserve"> </w:t>
      </w:r>
      <w:proofErr w:type="spellStart"/>
      <w:r>
        <w:t>action_block</w:t>
      </w:r>
      <w:proofErr w:type="spellEnd"/>
      <w:r>
        <w:t>(block):</w:t>
      </w:r>
    </w:p>
    <w:p w14:paraId="23423766" w14:textId="77777777" w:rsidR="00E761D6" w:rsidRDefault="00E761D6" w:rsidP="006A5205">
      <w:pPr>
        <w:pStyle w:val="a5"/>
        <w:pBdr>
          <w:bottom w:val="single" w:sz="6" w:space="1" w:color="auto"/>
        </w:pBdr>
      </w:pPr>
      <w:r>
        <w:tab/>
      </w:r>
      <w:r>
        <w:rPr>
          <w:color w:val="0000FF"/>
        </w:rPr>
        <w:t>print</w:t>
      </w:r>
      <w:r>
        <w:t>(block)</w:t>
      </w:r>
    </w:p>
    <w:p w14:paraId="17C0623A" w14:textId="77777777" w:rsidR="00914B65" w:rsidRDefault="00914B65" w:rsidP="00914B65">
      <w:pPr>
        <w:pStyle w:val="a3"/>
        <w:ind w:firstLineChars="0" w:firstLine="420"/>
        <w:rPr>
          <w:rFonts w:ascii="Times" w:eastAsia="Songti SC" w:hAnsi="Times" w:cs="Times"/>
          <w:color w:val="000000"/>
          <w:kern w:val="0"/>
          <w:sz w:val="29"/>
          <w:szCs w:val="29"/>
        </w:rPr>
      </w:pPr>
    </w:p>
    <w:p w14:paraId="37853FFB" w14:textId="6B37D702" w:rsidR="00E761D6" w:rsidRDefault="00E761D6" w:rsidP="00914B65">
      <w:pPr>
        <w:pStyle w:val="a3"/>
        <w:ind w:firstLineChars="0" w:firstLine="420"/>
        <w:rPr>
          <w:rFonts w:ascii="Times" w:cs="Times"/>
        </w:rPr>
      </w:pPr>
      <w:r>
        <w:rPr>
          <w:rFonts w:hint="eastAsia"/>
        </w:rPr>
        <w:t>想得到更多关于</w:t>
      </w:r>
      <w:r>
        <w:rPr>
          <w:rFonts w:ascii="Times" w:cs="Times"/>
        </w:rPr>
        <w:t>bismuth</w:t>
      </w:r>
      <w:r>
        <w:rPr>
          <w:rFonts w:hint="eastAsia"/>
        </w:rPr>
        <w:t>插件的信息，请参见</w:t>
      </w:r>
      <w:r w:rsidR="00EE5E7F">
        <w:fldChar w:fldCharType="begin"/>
      </w:r>
      <w:r w:rsidR="00EE5E7F">
        <w:instrText xml:space="preserve"> HYPERLINK "https://github.com/bismuthfoundation/BismuthPlugins" </w:instrText>
      </w:r>
      <w:r w:rsidR="00EE5E7F">
        <w:fldChar w:fldCharType="separate"/>
      </w:r>
      <w:r w:rsidRPr="00633FB4">
        <w:rPr>
          <w:rFonts w:hint="eastAsia"/>
          <w:color w:val="2364B1"/>
        </w:rPr>
        <w:t>链接。</w:t>
      </w:r>
      <w:r w:rsidR="00EE5E7F">
        <w:rPr>
          <w:color w:val="2364B1"/>
        </w:rPr>
        <w:fldChar w:fldCharType="end"/>
      </w:r>
      <w:r>
        <w:rPr>
          <w:rFonts w:ascii="MS Mincho" w:eastAsia="MS Mincho" w:hAnsi="MS Mincho" w:cs="MS Mincho"/>
        </w:rPr>
        <w:t> </w:t>
      </w:r>
      <w:r>
        <w:rPr>
          <w:rFonts w:hint="eastAsia"/>
        </w:rPr>
        <w:t>要激活一个新的插件，需要重启</w:t>
      </w:r>
      <w:r>
        <w:rPr>
          <w:rFonts w:ascii="Times" w:cs="Times"/>
        </w:rPr>
        <w:t>Bi</w:t>
      </w:r>
      <w:r w:rsidR="0071126F">
        <w:rPr>
          <w:rFonts w:ascii="Times" w:cs="Times"/>
        </w:rPr>
        <w:t>s</w:t>
      </w:r>
      <w:r>
        <w:rPr>
          <w:rFonts w:ascii="Times" w:cs="Times"/>
        </w:rPr>
        <w:t>muth</w:t>
      </w:r>
      <w:r>
        <w:rPr>
          <w:rFonts w:hint="eastAsia"/>
        </w:rPr>
        <w:t>节点（</w:t>
      </w:r>
      <w:r>
        <w:rPr>
          <w:rFonts w:ascii="Times" w:cs="Times"/>
        </w:rPr>
        <w:t>node.py</w:t>
      </w:r>
      <w:r>
        <w:rPr>
          <w:rFonts w:hint="eastAsia"/>
        </w:rPr>
        <w:t>）执行文件。</w:t>
      </w:r>
    </w:p>
    <w:p w14:paraId="571FD703" w14:textId="77777777" w:rsidR="00882313" w:rsidRDefault="00E761D6" w:rsidP="009D48D1">
      <w:pPr>
        <w:pStyle w:val="a4"/>
        <w:rPr>
          <w:rFonts w:ascii="MS Mincho" w:eastAsia="MS Mincho" w:hAnsi="MS Mincho" w:cs="MS Mincho"/>
        </w:rPr>
      </w:pPr>
      <w:bookmarkStart w:id="4" w:name="_Toc22832848"/>
      <w:r>
        <w:rPr>
          <w:rFonts w:hint="eastAsia"/>
        </w:rPr>
        <w:t>用例</w:t>
      </w:r>
      <w:r>
        <w:rPr>
          <w:rFonts w:ascii="MS Mincho" w:eastAsia="MS Mincho" w:hAnsi="MS Mincho" w:cs="MS Mincho"/>
        </w:rPr>
        <w:t> </w:t>
      </w:r>
      <w:bookmarkEnd w:id="4"/>
    </w:p>
    <w:p w14:paraId="0DF464BE" w14:textId="7B887590" w:rsidR="00E761D6" w:rsidRDefault="00E761D6" w:rsidP="00882313">
      <w:pPr>
        <w:pStyle w:val="a3"/>
        <w:rPr>
          <w:rFonts w:ascii="Times" w:cs="Times"/>
        </w:rPr>
      </w:pPr>
      <w:r>
        <w:rPr>
          <w:rFonts w:ascii="Times" w:cs="Times"/>
        </w:rPr>
        <w:t xml:space="preserve">1. </w:t>
      </w:r>
      <w:r>
        <w:rPr>
          <w:rFonts w:hint="eastAsia"/>
        </w:rPr>
        <w:t>实验室用例</w:t>
      </w:r>
    </w:p>
    <w:p w14:paraId="73C9775B" w14:textId="7169E333" w:rsidR="00E761D6" w:rsidRDefault="00E761D6" w:rsidP="00882313">
      <w:pPr>
        <w:pStyle w:val="a3"/>
        <w:rPr>
          <w:rFonts w:ascii="Times" w:cs="Times"/>
        </w:rPr>
      </w:pPr>
      <w:r>
        <w:rPr>
          <w:rFonts w:hint="eastAsia"/>
        </w:rPr>
        <w:t>这是一件非常容易的事情，当学生们用虚拟机来设置他们自己的私有网络并且将默认端口</w:t>
      </w:r>
      <w:r>
        <w:rPr>
          <w:rFonts w:ascii="Times" w:cs="Times"/>
        </w:rPr>
        <w:t>5658</w:t>
      </w:r>
      <w:r w:rsidR="008A2A71">
        <w:rPr>
          <w:rFonts w:hint="eastAsia"/>
        </w:rPr>
        <w:t>改变为其它</w:t>
      </w:r>
      <w:r>
        <w:rPr>
          <w:rFonts w:hint="eastAsia"/>
        </w:rPr>
        <w:t>。通过将本地网络地址（比如</w:t>
      </w:r>
      <w:r>
        <w:rPr>
          <w:rFonts w:ascii="Times" w:cs="Times"/>
        </w:rPr>
        <w:t xml:space="preserve"> 10.0.x.x</w:t>
      </w:r>
      <w:r>
        <w:rPr>
          <w:rFonts w:hint="eastAsia"/>
        </w:rPr>
        <w:t>或者</w:t>
      </w:r>
      <w:r>
        <w:rPr>
          <w:rFonts w:ascii="Times" w:cs="Times"/>
        </w:rPr>
        <w:t>192.168.x.x</w:t>
      </w:r>
      <w:r>
        <w:rPr>
          <w:rFonts w:hint="eastAsia"/>
        </w:rPr>
        <w:t>）加入到</w:t>
      </w:r>
      <w:r>
        <w:rPr>
          <w:rFonts w:ascii="Times" w:cs="Times"/>
        </w:rPr>
        <w:t>Bismuth</w:t>
      </w:r>
      <w:r>
        <w:rPr>
          <w:rFonts w:hint="eastAsia"/>
        </w:rPr>
        <w:t>的白名单配置中（</w:t>
      </w:r>
      <w:r>
        <w:rPr>
          <w:rFonts w:ascii="Times" w:cs="Times"/>
        </w:rPr>
        <w:t>config.txt</w:t>
      </w:r>
      <w:r>
        <w:rPr>
          <w:rFonts w:hint="eastAsia"/>
        </w:rPr>
        <w:t>）</w:t>
      </w:r>
      <w:r>
        <w:rPr>
          <w:rFonts w:ascii="Times" w:cs="Times"/>
        </w:rPr>
        <w:t>,</w:t>
      </w:r>
      <w:r>
        <w:rPr>
          <w:rFonts w:hint="eastAsia"/>
        </w:rPr>
        <w:t>就可以将实验网络与外部网络隔离。用此网络，学生、研究员、开发者等都可以测试</w:t>
      </w:r>
      <w:r>
        <w:rPr>
          <w:rFonts w:ascii="Times" w:cs="Times"/>
        </w:rPr>
        <w:t>Bismuth</w:t>
      </w:r>
      <w:r>
        <w:rPr>
          <w:rFonts w:hint="eastAsia"/>
        </w:rPr>
        <w:t>的新特</w:t>
      </w:r>
      <w:r>
        <w:rPr>
          <w:rFonts w:hint="eastAsia"/>
        </w:rPr>
        <w:lastRenderedPageBreak/>
        <w:t>性或者</w:t>
      </w:r>
      <w:proofErr w:type="spellStart"/>
      <w:r>
        <w:rPr>
          <w:rFonts w:ascii="Times" w:cs="Times"/>
        </w:rPr>
        <w:t>dapp</w:t>
      </w:r>
      <w:proofErr w:type="spellEnd"/>
      <w:r w:rsidR="00377712">
        <w:rPr>
          <w:rFonts w:hint="eastAsia"/>
        </w:rPr>
        <w:t>，并且你不需要在主网或者测试网络下进行硬</w:t>
      </w:r>
      <w:r>
        <w:rPr>
          <w:rFonts w:hint="eastAsia"/>
        </w:rPr>
        <w:t>分叉。</w:t>
      </w:r>
    </w:p>
    <w:p w14:paraId="12F4CFF4" w14:textId="77777777" w:rsidR="00E761D6" w:rsidRDefault="00E761D6" w:rsidP="00882313">
      <w:pPr>
        <w:pStyle w:val="a3"/>
        <w:rPr>
          <w:rFonts w:ascii="Times" w:cs="Times"/>
        </w:rPr>
      </w:pPr>
      <w:r>
        <w:rPr>
          <w:rFonts w:ascii="Times" w:cs="Times"/>
        </w:rPr>
        <w:t xml:space="preserve">2. </w:t>
      </w:r>
      <w:r>
        <w:rPr>
          <w:rFonts w:hint="eastAsia"/>
        </w:rPr>
        <w:t>子链用例</w:t>
      </w:r>
    </w:p>
    <w:p w14:paraId="54DA7AB6" w14:textId="28E04ECA" w:rsidR="00E761D6" w:rsidRDefault="00E761D6" w:rsidP="00882313">
      <w:pPr>
        <w:pStyle w:val="a3"/>
        <w:rPr>
          <w:rFonts w:ascii="Times" w:cs="Times"/>
        </w:rPr>
      </w:pPr>
      <w:r>
        <w:rPr>
          <w:rFonts w:hint="eastAsia"/>
        </w:rPr>
        <w:t>子链用例可以解决可伸缩性及复杂性等问题。作为一个链来说，应该具</w:t>
      </w:r>
      <w:r w:rsidR="006213BC">
        <w:rPr>
          <w:rFonts w:hint="eastAsia"/>
        </w:rPr>
        <w:t>备应具有的特有属性（出块</w:t>
      </w:r>
      <w:r w:rsidR="008320D0">
        <w:rPr>
          <w:rFonts w:hint="eastAsia"/>
        </w:rPr>
        <w:t>时间、或有是否有</w:t>
      </w:r>
      <w:r w:rsidR="00372C52">
        <w:rPr>
          <w:rFonts w:hint="eastAsia"/>
        </w:rPr>
        <w:t>准入门槛</w:t>
      </w:r>
      <w:r>
        <w:rPr>
          <w:rFonts w:hint="eastAsia"/>
        </w:rPr>
        <w:t>）但不应该受限于现有链，比如工作量证明（</w:t>
      </w:r>
      <w:r>
        <w:rPr>
          <w:rFonts w:ascii="Times" w:cs="Times"/>
        </w:rPr>
        <w:t>pow</w:t>
      </w:r>
      <w:r>
        <w:rPr>
          <w:rFonts w:hint="eastAsia"/>
        </w:rPr>
        <w:t>）链。像权益证明（</w:t>
      </w:r>
      <w:proofErr w:type="spellStart"/>
      <w:r>
        <w:rPr>
          <w:rFonts w:ascii="Times" w:cs="Times"/>
        </w:rPr>
        <w:t>pos</w:t>
      </w:r>
      <w:proofErr w:type="spellEnd"/>
      <w:r>
        <w:rPr>
          <w:rFonts w:hint="eastAsia"/>
        </w:rPr>
        <w:t>）链一样的超级节点是可以运行于工作量证明（</w:t>
      </w:r>
      <w:r>
        <w:rPr>
          <w:rFonts w:ascii="Times" w:cs="Times"/>
        </w:rPr>
        <w:t>pow</w:t>
      </w:r>
      <w:r>
        <w:rPr>
          <w:rFonts w:hint="eastAsia"/>
        </w:rPr>
        <w:t>）链之上的。它们使用了同样的技术，开发者可以为他们的应用</w:t>
      </w:r>
      <w:r w:rsidR="00734BA0">
        <w:rPr>
          <w:rFonts w:hint="eastAsia"/>
        </w:rPr>
        <w:t>使用</w:t>
      </w:r>
      <w:r>
        <w:rPr>
          <w:rFonts w:hint="eastAsia"/>
        </w:rPr>
        <w:t>一个独一无二的链，并且这个链的设置是唯一的、可以定义唯一的传输类型（成为货币或非货币</w:t>
      </w:r>
      <w:r w:rsidR="00967632">
        <w:rPr>
          <w:rFonts w:hint="eastAsia"/>
        </w:rPr>
        <w:t>的</w:t>
      </w:r>
      <w:r>
        <w:rPr>
          <w:rFonts w:hint="eastAsia"/>
        </w:rPr>
        <w:t>数据，或拥有两者属性）</w:t>
      </w:r>
    </w:p>
    <w:p w14:paraId="5CA2855C" w14:textId="77777777" w:rsidR="00E761D6" w:rsidRDefault="00E761D6" w:rsidP="00882313">
      <w:pPr>
        <w:pStyle w:val="a3"/>
        <w:rPr>
          <w:rFonts w:ascii="Times" w:cs="Times"/>
        </w:rPr>
      </w:pPr>
      <w:r>
        <w:rPr>
          <w:rFonts w:ascii="Times" w:cs="Times"/>
        </w:rPr>
        <w:t xml:space="preserve">3. </w:t>
      </w:r>
      <w:r>
        <w:rPr>
          <w:rFonts w:hint="eastAsia"/>
        </w:rPr>
        <w:t>事件索引</w:t>
      </w:r>
    </w:p>
    <w:p w14:paraId="61E3142E" w14:textId="77777777" w:rsidR="00E761D6" w:rsidRDefault="00E761D6" w:rsidP="00882313">
      <w:pPr>
        <w:pStyle w:val="a3"/>
        <w:rPr>
          <w:rFonts w:ascii="Times" w:cs="Times"/>
          <w:u w:color="000000"/>
        </w:rPr>
      </w:pPr>
      <w:r>
        <w:rPr>
          <w:rFonts w:hint="eastAsia"/>
        </w:rPr>
        <w:t>事件索引是一个存储导致该结果的所有事件的对象或数据模型，而不是存储自身状态。一些简单的</w:t>
      </w:r>
      <w:proofErr w:type="spellStart"/>
      <w:r>
        <w:rPr>
          <w:rFonts w:ascii="Times" w:cs="Times"/>
        </w:rPr>
        <w:t>dapp</w:t>
      </w:r>
      <w:proofErr w:type="spellEnd"/>
      <w:r>
        <w:rPr>
          <w:rFonts w:hint="eastAsia"/>
        </w:rPr>
        <w:t>可以介绍事件索引的概念：</w:t>
      </w:r>
      <w:r>
        <w:rPr>
          <w:rFonts w:hint="eastAsia"/>
          <w:u w:val="single" w:color="000000"/>
        </w:rPr>
        <w:t>请看</w:t>
      </w:r>
      <w:r w:rsidR="00EE5E7F">
        <w:fldChar w:fldCharType="begin"/>
      </w:r>
      <w:r w:rsidR="00EE5E7F">
        <w:instrText xml:space="preserve"> HYPERLINK "https://github.com/EggPool/BismuthEvents" </w:instrText>
      </w:r>
      <w:r w:rsidR="00EE5E7F">
        <w:fldChar w:fldCharType="separate"/>
      </w:r>
      <w:r>
        <w:rPr>
          <w:rFonts w:hint="eastAsia"/>
          <w:u w:val="single" w:color="000000"/>
        </w:rPr>
        <w:t>链接。</w:t>
      </w:r>
      <w:r w:rsidR="00EE5E7F">
        <w:rPr>
          <w:u w:val="single" w:color="000000"/>
        </w:rPr>
        <w:fldChar w:fldCharType="end"/>
      </w:r>
      <w:r>
        <w:rPr>
          <w:rFonts w:hint="eastAsia"/>
          <w:u w:color="000000"/>
        </w:rPr>
        <w:t>事件索引可以非常友好的与私有子链结合使用。举个例子。</w:t>
      </w:r>
    </w:p>
    <w:p w14:paraId="5F8A08EB" w14:textId="77777777" w:rsidR="00E761D6" w:rsidRDefault="00E761D6" w:rsidP="00882313">
      <w:pPr>
        <w:pStyle w:val="a3"/>
        <w:rPr>
          <w:rFonts w:ascii="Times" w:cs="Times"/>
          <w:u w:color="000000"/>
        </w:rPr>
      </w:pPr>
      <w:r>
        <w:rPr>
          <w:rFonts w:ascii="Times" w:cs="Times"/>
          <w:u w:color="000000"/>
        </w:rPr>
        <w:t xml:space="preserve">4. </w:t>
      </w:r>
      <w:r>
        <w:rPr>
          <w:rFonts w:hint="eastAsia"/>
          <w:u w:color="000000"/>
        </w:rPr>
        <w:t>文件指纹</w:t>
      </w:r>
    </w:p>
    <w:p w14:paraId="4D8501E7" w14:textId="77777777" w:rsidR="00E761D6" w:rsidRDefault="00E761D6" w:rsidP="00882313">
      <w:pPr>
        <w:pStyle w:val="a3"/>
        <w:pBdr>
          <w:bottom w:val="single" w:sz="6" w:space="1" w:color="auto"/>
        </w:pBdr>
        <w:rPr>
          <w:u w:color="000000"/>
        </w:rPr>
      </w:pPr>
      <w:r>
        <w:rPr>
          <w:rFonts w:hint="eastAsia"/>
          <w:u w:color="000000"/>
        </w:rPr>
        <w:t>老钱包使用如下代码即有这样一种特性：可以指纹识别一个或多个文件</w:t>
      </w:r>
    </w:p>
    <w:p w14:paraId="02A6CF4B" w14:textId="77777777" w:rsidR="00E761D6" w:rsidRDefault="00E761D6" w:rsidP="000B007A">
      <w:pPr>
        <w:pStyle w:val="a5"/>
        <w:rPr>
          <w:u w:color="000000"/>
        </w:rPr>
      </w:pPr>
      <w:proofErr w:type="spellStart"/>
      <w:r>
        <w:rPr>
          <w:color w:val="0000FF"/>
          <w:u w:color="000000"/>
        </w:rPr>
        <w:t>def</w:t>
      </w:r>
      <w:proofErr w:type="spellEnd"/>
      <w:r>
        <w:rPr>
          <w:color w:val="0000FF"/>
          <w:u w:color="000000"/>
        </w:rPr>
        <w:t xml:space="preserve"> </w:t>
      </w:r>
      <w:proofErr w:type="gramStart"/>
      <w:r>
        <w:rPr>
          <w:u w:color="000000"/>
        </w:rPr>
        <w:t>fingerprint(</w:t>
      </w:r>
      <w:proofErr w:type="gramEnd"/>
      <w:r>
        <w:rPr>
          <w:u w:color="000000"/>
        </w:rPr>
        <w:t>):</w:t>
      </w:r>
    </w:p>
    <w:p w14:paraId="546B1197" w14:textId="77777777" w:rsidR="00E761D6" w:rsidRDefault="00E761D6" w:rsidP="000B007A">
      <w:pPr>
        <w:pStyle w:val="a5"/>
        <w:rPr>
          <w:u w:color="000000"/>
        </w:rPr>
      </w:pPr>
      <w:r>
        <w:rPr>
          <w:u w:color="000000"/>
        </w:rPr>
        <w:t xml:space="preserve">   </w:t>
      </w:r>
      <w:proofErr w:type="spellStart"/>
      <w:proofErr w:type="gramStart"/>
      <w:r>
        <w:rPr>
          <w:u w:color="000000"/>
        </w:rPr>
        <w:t>root.filename</w:t>
      </w:r>
      <w:proofErr w:type="spellEnd"/>
      <w:proofErr w:type="gramEnd"/>
      <w:r>
        <w:rPr>
          <w:u w:color="000000"/>
        </w:rPr>
        <w:t xml:space="preserve"> = </w:t>
      </w:r>
      <w:proofErr w:type="spellStart"/>
      <w:r>
        <w:rPr>
          <w:u w:color="000000"/>
        </w:rPr>
        <w:t>filedialog.askopenfilename</w:t>
      </w:r>
      <w:proofErr w:type="spellEnd"/>
      <w:r>
        <w:rPr>
          <w:u w:color="000000"/>
        </w:rPr>
        <w:t>(multiple=True,</w:t>
      </w:r>
    </w:p>
    <w:p w14:paraId="2A8EA12E" w14:textId="77777777" w:rsidR="00E761D6" w:rsidRDefault="00E761D6" w:rsidP="000B007A">
      <w:pPr>
        <w:pStyle w:val="a5"/>
        <w:rPr>
          <w:u w:color="000000"/>
        </w:rPr>
      </w:pPr>
      <w:r>
        <w:rPr>
          <w:u w:color="000000"/>
        </w:rPr>
        <w:t xml:space="preserve">       </w:t>
      </w:r>
      <w:proofErr w:type="spellStart"/>
      <w:r>
        <w:rPr>
          <w:u w:color="000000"/>
        </w:rPr>
        <w:t>initialdir</w:t>
      </w:r>
      <w:proofErr w:type="spellEnd"/>
      <w:r>
        <w:rPr>
          <w:u w:color="000000"/>
        </w:rPr>
        <w:t>=</w:t>
      </w:r>
      <w:r>
        <w:rPr>
          <w:color w:val="8000C6"/>
          <w:u w:color="000000"/>
        </w:rPr>
        <w:t>""</w:t>
      </w:r>
      <w:r>
        <w:rPr>
          <w:u w:color="000000"/>
        </w:rPr>
        <w:t>, title=</w:t>
      </w:r>
      <w:r>
        <w:rPr>
          <w:color w:val="8000C6"/>
          <w:u w:color="000000"/>
        </w:rPr>
        <w:t>"Select files for fingerprinting"</w:t>
      </w:r>
      <w:r>
        <w:rPr>
          <w:u w:color="000000"/>
        </w:rPr>
        <w:t>)</w:t>
      </w:r>
    </w:p>
    <w:p w14:paraId="3CCA2B97" w14:textId="77777777" w:rsidR="00E761D6" w:rsidRDefault="00E761D6" w:rsidP="000B007A">
      <w:pPr>
        <w:pStyle w:val="a5"/>
        <w:rPr>
          <w:u w:color="000000"/>
        </w:rPr>
      </w:pPr>
      <w:r>
        <w:rPr>
          <w:color w:val="0000FF"/>
          <w:u w:color="000000"/>
        </w:rPr>
        <w:t xml:space="preserve">   </w:t>
      </w:r>
      <w:proofErr w:type="spellStart"/>
      <w:r>
        <w:rPr>
          <w:color w:val="0000FF"/>
          <w:u w:color="000000"/>
        </w:rPr>
        <w:t>dict</w:t>
      </w:r>
      <w:proofErr w:type="spellEnd"/>
      <w:r>
        <w:rPr>
          <w:color w:val="0000FF"/>
          <w:u w:color="000000"/>
        </w:rPr>
        <w:t xml:space="preserve"> </w:t>
      </w:r>
      <w:r>
        <w:rPr>
          <w:u w:color="000000"/>
        </w:rPr>
        <w:t>= {}</w:t>
      </w:r>
    </w:p>
    <w:p w14:paraId="32F71D71" w14:textId="77777777" w:rsidR="00E761D6" w:rsidRDefault="00E761D6" w:rsidP="000B007A">
      <w:pPr>
        <w:pStyle w:val="a5"/>
        <w:rPr>
          <w:u w:color="000000"/>
        </w:rPr>
      </w:pPr>
      <w:r>
        <w:rPr>
          <w:color w:val="0000FF"/>
          <w:u w:color="000000"/>
        </w:rPr>
        <w:t xml:space="preserve">   for file in </w:t>
      </w:r>
      <w:proofErr w:type="spellStart"/>
      <w:proofErr w:type="gramStart"/>
      <w:r>
        <w:rPr>
          <w:u w:color="000000"/>
        </w:rPr>
        <w:t>root.filename</w:t>
      </w:r>
      <w:proofErr w:type="spellEnd"/>
      <w:proofErr w:type="gramEnd"/>
      <w:r>
        <w:rPr>
          <w:u w:color="000000"/>
        </w:rPr>
        <w:t>:</w:t>
      </w:r>
    </w:p>
    <w:p w14:paraId="4D314CDE" w14:textId="77777777" w:rsidR="00E761D6" w:rsidRDefault="00E761D6" w:rsidP="000B007A">
      <w:pPr>
        <w:pStyle w:val="a5"/>
        <w:rPr>
          <w:u w:color="000000"/>
        </w:rPr>
      </w:pPr>
      <w:r>
        <w:rPr>
          <w:u w:color="000000"/>
        </w:rPr>
        <w:t xml:space="preserve">       with </w:t>
      </w:r>
      <w:proofErr w:type="gramStart"/>
      <w:r>
        <w:rPr>
          <w:color w:val="0000FF"/>
          <w:u w:color="000000"/>
        </w:rPr>
        <w:t>open</w:t>
      </w:r>
      <w:r>
        <w:rPr>
          <w:u w:color="000000"/>
        </w:rPr>
        <w:t>(</w:t>
      </w:r>
      <w:proofErr w:type="gramEnd"/>
      <w:r>
        <w:rPr>
          <w:color w:val="0000FF"/>
          <w:u w:color="000000"/>
        </w:rPr>
        <w:t>file</w:t>
      </w:r>
      <w:r>
        <w:rPr>
          <w:u w:color="000000"/>
        </w:rPr>
        <w:t xml:space="preserve">, </w:t>
      </w:r>
      <w:r>
        <w:rPr>
          <w:color w:val="8000C6"/>
          <w:u w:color="000000"/>
        </w:rPr>
        <w:t>'</w:t>
      </w:r>
      <w:proofErr w:type="spellStart"/>
      <w:r>
        <w:rPr>
          <w:color w:val="8000C6"/>
          <w:u w:color="000000"/>
        </w:rPr>
        <w:t>rb</w:t>
      </w:r>
      <w:proofErr w:type="spellEnd"/>
      <w:r>
        <w:rPr>
          <w:color w:val="8000C6"/>
          <w:u w:color="000000"/>
        </w:rPr>
        <w:t>'</w:t>
      </w:r>
      <w:r>
        <w:rPr>
          <w:u w:color="000000"/>
        </w:rPr>
        <w:t xml:space="preserve">) as </w:t>
      </w:r>
      <w:proofErr w:type="spellStart"/>
      <w:r>
        <w:rPr>
          <w:u w:color="000000"/>
        </w:rPr>
        <w:t>fp</w:t>
      </w:r>
      <w:proofErr w:type="spellEnd"/>
      <w:r>
        <w:rPr>
          <w:u w:color="000000"/>
        </w:rPr>
        <w:t>:</w:t>
      </w:r>
    </w:p>
    <w:p w14:paraId="775ED229" w14:textId="77777777" w:rsidR="00E761D6" w:rsidRDefault="00E761D6" w:rsidP="000B007A">
      <w:pPr>
        <w:pStyle w:val="a5"/>
        <w:rPr>
          <w:u w:color="000000"/>
        </w:rPr>
      </w:pPr>
      <w:r>
        <w:rPr>
          <w:u w:color="000000"/>
        </w:rPr>
        <w:t xml:space="preserve">          data = </w:t>
      </w:r>
      <w:proofErr w:type="gramStart"/>
      <w:r>
        <w:rPr>
          <w:u w:color="000000"/>
        </w:rPr>
        <w:t>hashlib.blake</w:t>
      </w:r>
      <w:proofErr w:type="gramEnd"/>
      <w:r>
        <w:rPr>
          <w:u w:color="000000"/>
        </w:rPr>
        <w:t>2b(</w:t>
      </w:r>
      <w:proofErr w:type="spellStart"/>
      <w:r>
        <w:rPr>
          <w:u w:color="000000"/>
        </w:rPr>
        <w:t>fp.read</w:t>
      </w:r>
      <w:proofErr w:type="spellEnd"/>
      <w:r>
        <w:rPr>
          <w:u w:color="000000"/>
        </w:rPr>
        <w:t>()).</w:t>
      </w:r>
      <w:proofErr w:type="spellStart"/>
      <w:r>
        <w:rPr>
          <w:u w:color="000000"/>
        </w:rPr>
        <w:t>hexdigest</w:t>
      </w:r>
      <w:proofErr w:type="spellEnd"/>
      <w:r>
        <w:rPr>
          <w:u w:color="000000"/>
        </w:rPr>
        <w:t>()</w:t>
      </w:r>
    </w:p>
    <w:p w14:paraId="0BB17638" w14:textId="77777777" w:rsidR="00E761D6" w:rsidRDefault="00E761D6" w:rsidP="000B007A">
      <w:pPr>
        <w:pStyle w:val="a5"/>
        <w:rPr>
          <w:u w:color="000000"/>
        </w:rPr>
      </w:pPr>
      <w:r>
        <w:rPr>
          <w:color w:val="0000FF"/>
          <w:u w:color="000000"/>
        </w:rPr>
        <w:t xml:space="preserve">          </w:t>
      </w:r>
      <w:proofErr w:type="spellStart"/>
      <w:r>
        <w:rPr>
          <w:color w:val="0000FF"/>
          <w:u w:color="000000"/>
        </w:rPr>
        <w:t>dict</w:t>
      </w:r>
      <w:proofErr w:type="spellEnd"/>
      <w:r>
        <w:rPr>
          <w:u w:color="000000"/>
        </w:rPr>
        <w:t>[</w:t>
      </w:r>
      <w:proofErr w:type="spellStart"/>
      <w:proofErr w:type="gramStart"/>
      <w:r>
        <w:rPr>
          <w:u w:color="000000"/>
        </w:rPr>
        <w:t>os.path</w:t>
      </w:r>
      <w:proofErr w:type="gramEnd"/>
      <w:r>
        <w:rPr>
          <w:u w:color="000000"/>
        </w:rPr>
        <w:t>.split</w:t>
      </w:r>
      <w:proofErr w:type="spellEnd"/>
      <w:r>
        <w:rPr>
          <w:u w:color="000000"/>
        </w:rPr>
        <w:t>(</w:t>
      </w:r>
      <w:r>
        <w:rPr>
          <w:color w:val="0000FF"/>
          <w:u w:color="000000"/>
        </w:rPr>
        <w:t>file</w:t>
      </w:r>
      <w:r>
        <w:rPr>
          <w:u w:color="000000"/>
        </w:rPr>
        <w:t>)[-1]] = data</w:t>
      </w:r>
    </w:p>
    <w:p w14:paraId="3210F79E" w14:textId="77777777" w:rsidR="00E761D6" w:rsidRDefault="00E761D6" w:rsidP="000B007A">
      <w:pPr>
        <w:pStyle w:val="a5"/>
        <w:pBdr>
          <w:bottom w:val="single" w:sz="6" w:space="1" w:color="auto"/>
        </w:pBdr>
        <w:rPr>
          <w:u w:color="000000"/>
        </w:rPr>
      </w:pPr>
      <w:r>
        <w:rPr>
          <w:u w:color="000000"/>
        </w:rPr>
        <w:t xml:space="preserve">   </w:t>
      </w:r>
      <w:proofErr w:type="spellStart"/>
      <w:proofErr w:type="gramStart"/>
      <w:r>
        <w:rPr>
          <w:u w:color="000000"/>
        </w:rPr>
        <w:t>openfield.insert</w:t>
      </w:r>
      <w:proofErr w:type="spellEnd"/>
      <w:proofErr w:type="gramEnd"/>
      <w:r>
        <w:rPr>
          <w:u w:color="000000"/>
        </w:rPr>
        <w:t xml:space="preserve">(INSERT, </w:t>
      </w:r>
      <w:proofErr w:type="spellStart"/>
      <w:r>
        <w:rPr>
          <w:color w:val="0000FF"/>
          <w:u w:color="000000"/>
        </w:rPr>
        <w:t>dict</w:t>
      </w:r>
      <w:proofErr w:type="spellEnd"/>
      <w:r>
        <w:rPr>
          <w:u w:color="000000"/>
        </w:rPr>
        <w:t>)</w:t>
      </w:r>
    </w:p>
    <w:p w14:paraId="2E7DD5FC" w14:textId="77777777" w:rsidR="00DD59B8" w:rsidRDefault="00DD59B8" w:rsidP="00DD59B8">
      <w:pPr>
        <w:pStyle w:val="a3"/>
        <w:ind w:firstLineChars="0" w:firstLine="0"/>
        <w:rPr>
          <w:rFonts w:ascii="DengXian Light" w:eastAsia="DengXian Light" w:hAnsi="DengXian Light" w:cs="Times"/>
          <w:color w:val="000000"/>
          <w:kern w:val="0"/>
          <w:sz w:val="22"/>
          <w:szCs w:val="22"/>
          <w:u w:color="000000"/>
        </w:rPr>
      </w:pPr>
    </w:p>
    <w:p w14:paraId="4FF847DB" w14:textId="0A88227E" w:rsidR="00E761D6" w:rsidRDefault="00E761D6" w:rsidP="00DD59B8">
      <w:pPr>
        <w:pStyle w:val="a3"/>
        <w:ind w:firstLineChars="0" w:firstLine="420"/>
        <w:rPr>
          <w:rFonts w:ascii="Times" w:cs="Times"/>
          <w:u w:color="000000"/>
        </w:rPr>
      </w:pPr>
      <w:r>
        <w:rPr>
          <w:rFonts w:hint="eastAsia"/>
          <w:u w:color="000000"/>
        </w:rPr>
        <w:t>文件的</w:t>
      </w:r>
      <w:r>
        <w:rPr>
          <w:rFonts w:ascii="Times" w:cs="Times"/>
          <w:u w:color="000000"/>
        </w:rPr>
        <w:t>hash</w:t>
      </w:r>
      <w:r>
        <w:rPr>
          <w:rFonts w:hint="eastAsia"/>
          <w:u w:color="000000"/>
        </w:rPr>
        <w:t>值被插入到</w:t>
      </w:r>
      <w:r>
        <w:rPr>
          <w:rFonts w:ascii="Times" w:cs="Times"/>
          <w:u w:color="000000"/>
        </w:rPr>
        <w:t>“</w:t>
      </w:r>
      <w:r>
        <w:rPr>
          <w:rFonts w:hint="eastAsia"/>
          <w:u w:color="000000"/>
        </w:rPr>
        <w:t>数据</w:t>
      </w:r>
      <w:r>
        <w:rPr>
          <w:rFonts w:ascii="Times" w:cs="Times"/>
          <w:u w:color="000000"/>
        </w:rPr>
        <w:t>”</w:t>
      </w:r>
      <w:r>
        <w:rPr>
          <w:rFonts w:hint="eastAsia"/>
          <w:u w:color="000000"/>
        </w:rPr>
        <w:t>项中，可以发送给</w:t>
      </w:r>
      <w:r w:rsidR="00370E85">
        <w:rPr>
          <w:rFonts w:hint="eastAsia"/>
          <w:u w:color="000000"/>
        </w:rPr>
        <w:t>自己或</w:t>
      </w:r>
      <w:r w:rsidR="00F14CE2">
        <w:rPr>
          <w:rFonts w:hint="eastAsia"/>
          <w:u w:color="000000"/>
        </w:rPr>
        <w:t>别</w:t>
      </w:r>
      <w:r>
        <w:rPr>
          <w:rFonts w:hint="eastAsia"/>
          <w:u w:color="000000"/>
        </w:rPr>
        <w:t>人。接收者可以用其收到的信息来验证这些文件的真实性。</w:t>
      </w:r>
    </w:p>
    <w:p w14:paraId="02E98623" w14:textId="64CBFA5A" w:rsidR="00E761D6" w:rsidRDefault="0030370A" w:rsidP="00DD59B8">
      <w:pPr>
        <w:pStyle w:val="a3"/>
        <w:rPr>
          <w:rFonts w:ascii="Times" w:cs="Times"/>
          <w:u w:color="000000"/>
        </w:rPr>
      </w:pPr>
      <w:r>
        <w:rPr>
          <w:rFonts w:hint="eastAsia"/>
          <w:u w:color="000000"/>
        </w:rPr>
        <w:t>以下是编撰此白皮书时</w:t>
      </w:r>
      <w:r w:rsidR="00101BB4">
        <w:rPr>
          <w:rFonts w:hint="eastAsia"/>
          <w:u w:color="000000"/>
        </w:rPr>
        <w:t>用了</w:t>
      </w:r>
      <w:r w:rsidR="00E761D6">
        <w:rPr>
          <w:rFonts w:hint="eastAsia"/>
          <w:u w:color="000000"/>
        </w:rPr>
        <w:t>此技术的用例和游戏：</w:t>
      </w:r>
    </w:p>
    <w:p w14:paraId="53CB9D91" w14:textId="088492EC" w:rsidR="00E761D6" w:rsidRPr="00CA141D" w:rsidRDefault="00EE5E7F" w:rsidP="00D65FF1">
      <w:pPr>
        <w:pStyle w:val="a3"/>
        <w:numPr>
          <w:ilvl w:val="0"/>
          <w:numId w:val="16"/>
        </w:numPr>
        <w:ind w:firstLineChars="0"/>
      </w:pPr>
      <w:hyperlink r:id="rId11" w:history="1">
        <w:r w:rsidR="00E761D6" w:rsidRPr="00CA141D">
          <w:rPr>
            <w:color w:val="2364B1"/>
          </w:rPr>
          <w:t>anon.py</w:t>
        </w:r>
      </w:hyperlink>
      <w:r w:rsidR="00E761D6" w:rsidRPr="00CA141D">
        <w:rPr>
          <w:color w:val="2364B1"/>
        </w:rPr>
        <w:t xml:space="preserve">, </w:t>
      </w:r>
      <w:r w:rsidR="00E43E6E">
        <w:rPr>
          <w:rFonts w:ascii="Songti SC" w:cs="Songti SC" w:hint="eastAsia"/>
        </w:rPr>
        <w:t>一个</w:t>
      </w:r>
      <w:r w:rsidR="00E761D6" w:rsidRPr="00CA141D">
        <w:rPr>
          <w:rFonts w:ascii="Songti SC" w:cs="Songti SC" w:hint="eastAsia"/>
        </w:rPr>
        <w:t>网管服务协议</w:t>
      </w:r>
      <w:r w:rsidR="00014570">
        <w:rPr>
          <w:rFonts w:ascii="Songti SC" w:cs="Songti SC" w:hint="eastAsia"/>
        </w:rPr>
        <w:t>私约</w:t>
      </w:r>
    </w:p>
    <w:p w14:paraId="4568AE00" w14:textId="6DB45F96" w:rsidR="00E761D6" w:rsidRPr="00F5010F" w:rsidRDefault="00EE5E7F" w:rsidP="00D65FF1">
      <w:pPr>
        <w:pStyle w:val="a3"/>
        <w:numPr>
          <w:ilvl w:val="0"/>
          <w:numId w:val="16"/>
        </w:numPr>
        <w:ind w:firstLineChars="0"/>
      </w:pPr>
      <w:hyperlink r:id="rId12" w:history="1">
        <w:r w:rsidR="00E761D6" w:rsidRPr="00CA141D">
          <w:rPr>
            <w:color w:val="2364B1"/>
          </w:rPr>
          <w:t>Dragginator</w:t>
        </w:r>
      </w:hyperlink>
      <w:r w:rsidR="00E761D6" w:rsidRPr="00CA141D">
        <w:rPr>
          <w:color w:val="2364B1"/>
        </w:rPr>
        <w:t>,</w:t>
      </w:r>
      <w:r w:rsidR="00E761D6" w:rsidRPr="00CA141D">
        <w:t xml:space="preserve"> </w:t>
      </w:r>
      <w:r w:rsidR="00E761D6" w:rsidRPr="00CA141D">
        <w:rPr>
          <w:rFonts w:ascii="Songti SC" w:cs="Songti SC" w:hint="eastAsia"/>
        </w:rPr>
        <w:t>一个基于</w:t>
      </w:r>
      <w:r w:rsidR="00E761D6" w:rsidRPr="00CA141D">
        <w:t>Bismuth</w:t>
      </w:r>
      <w:r w:rsidR="00E761D6" w:rsidRPr="00CA141D">
        <w:rPr>
          <w:rFonts w:ascii="Songti SC" w:cs="Songti SC" w:hint="eastAsia"/>
        </w:rPr>
        <w:t>区块链开发的收藏类的游戏</w:t>
      </w:r>
    </w:p>
    <w:p w14:paraId="478060B5" w14:textId="01B482E6" w:rsidR="00F5010F" w:rsidRPr="00CA141D" w:rsidRDefault="00EE5E7F" w:rsidP="00D65FF1">
      <w:pPr>
        <w:pStyle w:val="a3"/>
        <w:numPr>
          <w:ilvl w:val="0"/>
          <w:numId w:val="16"/>
        </w:numPr>
        <w:ind w:firstLineChars="0"/>
      </w:pPr>
      <w:hyperlink r:id="rId13" w:history="1">
        <w:r w:rsidR="00F5010F" w:rsidRPr="0021323B">
          <w:rPr>
            <w:rStyle w:val="a8"/>
            <w:rFonts w:cs="Songti SC"/>
            <w:color w:val="2364B1"/>
            <w:u w:val="none"/>
          </w:rPr>
          <w:t>PokaPoka</w:t>
        </w:r>
      </w:hyperlink>
      <w:r w:rsidR="00E2781F" w:rsidRPr="0021323B">
        <w:rPr>
          <w:rFonts w:cs="Songti SC" w:hint="eastAsia"/>
          <w:color w:val="2364B1"/>
        </w:rPr>
        <w:t>，</w:t>
      </w:r>
      <w:r w:rsidR="00E2781F">
        <w:rPr>
          <w:rFonts w:ascii="Songti SC" w:cs="Songti SC" w:hint="eastAsia"/>
        </w:rPr>
        <w:t>一个使用</w:t>
      </w:r>
      <w:r w:rsidR="00E2781F">
        <w:rPr>
          <w:rFonts w:ascii="Songti SC" w:cs="Songti SC" w:hint="eastAsia"/>
        </w:rPr>
        <w:t>Bismuth</w:t>
      </w:r>
      <w:r w:rsidR="00E2781F">
        <w:rPr>
          <w:rFonts w:ascii="Songti SC" w:cs="Songti SC" w:hint="eastAsia"/>
        </w:rPr>
        <w:t>令牌的扑克牌游戏。</w:t>
      </w:r>
    </w:p>
    <w:p w14:paraId="5BE81D2D" w14:textId="664205EE" w:rsidR="00E761D6" w:rsidRPr="00CA141D" w:rsidRDefault="00EE5E7F" w:rsidP="00D65FF1">
      <w:pPr>
        <w:pStyle w:val="a3"/>
        <w:numPr>
          <w:ilvl w:val="0"/>
          <w:numId w:val="16"/>
        </w:numPr>
        <w:ind w:firstLineChars="0"/>
      </w:pPr>
      <w:hyperlink r:id="rId14" w:history="1">
        <w:r w:rsidR="00E761D6" w:rsidRPr="00CA141D">
          <w:rPr>
            <w:color w:val="2364B1"/>
          </w:rPr>
          <w:t>zircodice</w:t>
        </w:r>
      </w:hyperlink>
      <w:r w:rsidR="00E761D6" w:rsidRPr="00CA141D">
        <w:rPr>
          <w:rFonts w:ascii="Songti SC" w:cs="Songti SC" w:hint="eastAsia"/>
          <w:color w:val="2364B1"/>
        </w:rPr>
        <w:t>，</w:t>
      </w:r>
      <w:r w:rsidR="00E761D6" w:rsidRPr="00CA141D">
        <w:rPr>
          <w:rFonts w:ascii="Songti SC" w:cs="Songti SC" w:hint="eastAsia"/>
        </w:rPr>
        <w:t>一个隐私骰子游戏</w:t>
      </w:r>
    </w:p>
    <w:p w14:paraId="04195839" w14:textId="78BF6401" w:rsidR="00E761D6" w:rsidRPr="00EA2544" w:rsidRDefault="00EE5E7F" w:rsidP="000707AB">
      <w:pPr>
        <w:pStyle w:val="a3"/>
        <w:numPr>
          <w:ilvl w:val="0"/>
          <w:numId w:val="16"/>
        </w:numPr>
        <w:ind w:firstLineChars="0"/>
      </w:pPr>
      <w:hyperlink r:id="rId15" w:history="1">
        <w:r w:rsidR="00E761D6" w:rsidRPr="00CA141D">
          <w:rPr>
            <w:color w:val="2364B1"/>
          </w:rPr>
          <w:t>autogame</w:t>
        </w:r>
      </w:hyperlink>
      <w:r w:rsidR="00E761D6" w:rsidRPr="00CA141D">
        <w:rPr>
          <w:color w:val="2364B1"/>
        </w:rPr>
        <w:t>,</w:t>
      </w:r>
      <w:r w:rsidR="00E761D6" w:rsidRPr="00CA141D">
        <w:t xml:space="preserve"> </w:t>
      </w:r>
      <w:r w:rsidR="00E761D6" w:rsidRPr="00CA141D">
        <w:rPr>
          <w:rFonts w:ascii="Songti SC" w:cs="Songti SC" w:hint="eastAsia"/>
        </w:rPr>
        <w:t>一个多人的隐私随机游戏</w:t>
      </w:r>
    </w:p>
    <w:p w14:paraId="5B5A46F7" w14:textId="77777777" w:rsidR="00E761D6" w:rsidRDefault="00E761D6" w:rsidP="009D48D1">
      <w:pPr>
        <w:pStyle w:val="a4"/>
        <w:rPr>
          <w:u w:color="000000"/>
        </w:rPr>
      </w:pPr>
      <w:bookmarkStart w:id="5" w:name="_Toc22832849"/>
      <w:r>
        <w:rPr>
          <w:rFonts w:ascii="Songti SC" w:cs="Songti SC" w:hint="eastAsia"/>
          <w:u w:color="000000"/>
        </w:rPr>
        <w:t>释放币及奖励模型</w:t>
      </w:r>
      <w:bookmarkEnd w:id="5"/>
    </w:p>
    <w:p w14:paraId="31615DC7" w14:textId="10B65068" w:rsidR="00E761D6" w:rsidRDefault="00E761D6" w:rsidP="00310A92">
      <w:pPr>
        <w:pStyle w:val="a3"/>
        <w:rPr>
          <w:rFonts w:ascii="Times" w:cs="Times"/>
          <w:u w:color="000000"/>
        </w:rPr>
      </w:pPr>
      <w:r>
        <w:rPr>
          <w:rFonts w:hint="eastAsia"/>
          <w:u w:color="000000"/>
        </w:rPr>
        <w:t>下面的图显示了</w:t>
      </w:r>
      <w:r>
        <w:rPr>
          <w:rFonts w:ascii="Times" w:cs="Times"/>
          <w:u w:color="000000"/>
        </w:rPr>
        <w:t>Bismuth</w:t>
      </w:r>
      <w:r>
        <w:rPr>
          <w:rFonts w:hint="eastAsia"/>
          <w:u w:color="000000"/>
        </w:rPr>
        <w:t>区块链的币释放、奖励模型。在高度为</w:t>
      </w:r>
      <w:r>
        <w:rPr>
          <w:rFonts w:ascii="Times" w:cs="Times"/>
          <w:u w:color="000000"/>
        </w:rPr>
        <w:t>8,000,000(2032</w:t>
      </w:r>
      <w:r>
        <w:rPr>
          <w:rFonts w:hint="eastAsia"/>
          <w:u w:color="000000"/>
        </w:rPr>
        <w:t>年，每天大概有</w:t>
      </w:r>
      <w:r>
        <w:rPr>
          <w:rFonts w:ascii="Times" w:cs="Times"/>
          <w:u w:color="000000"/>
        </w:rPr>
        <w:t>1440</w:t>
      </w:r>
      <w:r>
        <w:rPr>
          <w:rFonts w:hint="eastAsia"/>
          <w:u w:color="000000"/>
        </w:rPr>
        <w:t>个块</w:t>
      </w:r>
      <w:r>
        <w:rPr>
          <w:rFonts w:ascii="Times" w:cs="Times"/>
          <w:u w:color="000000"/>
        </w:rPr>
        <w:t>)</w:t>
      </w:r>
      <w:r>
        <w:rPr>
          <w:rFonts w:hint="eastAsia"/>
          <w:u w:color="000000"/>
        </w:rPr>
        <w:t>时，</w:t>
      </w:r>
      <w:r>
        <w:rPr>
          <w:rFonts w:ascii="Times" w:cs="Times"/>
          <w:u w:color="000000"/>
        </w:rPr>
        <w:t>BIS</w:t>
      </w:r>
      <w:r>
        <w:rPr>
          <w:rFonts w:hint="eastAsia"/>
          <w:u w:color="000000"/>
        </w:rPr>
        <w:t>数量为</w:t>
      </w:r>
      <w:r>
        <w:rPr>
          <w:rFonts w:ascii="Times" w:cs="Times"/>
          <w:u w:color="000000"/>
        </w:rPr>
        <w:t>6390</w:t>
      </w:r>
      <w:r>
        <w:rPr>
          <w:rFonts w:hint="eastAsia"/>
          <w:u w:color="000000"/>
        </w:rPr>
        <w:t>万个。其中</w:t>
      </w:r>
      <w:r>
        <w:rPr>
          <w:rFonts w:ascii="Times" w:cs="Times"/>
          <w:u w:color="000000"/>
        </w:rPr>
        <w:t>4300</w:t>
      </w:r>
      <w:r>
        <w:rPr>
          <w:rFonts w:hint="eastAsia"/>
          <w:u w:color="000000"/>
        </w:rPr>
        <w:t>万个</w:t>
      </w:r>
      <w:r>
        <w:rPr>
          <w:rFonts w:ascii="Times" w:cs="Times"/>
          <w:u w:color="000000"/>
        </w:rPr>
        <w:t>BIS</w:t>
      </w:r>
      <w:r>
        <w:rPr>
          <w:rFonts w:hint="eastAsia"/>
          <w:u w:color="000000"/>
        </w:rPr>
        <w:t>作为矿工奖励，</w:t>
      </w:r>
      <w:r>
        <w:rPr>
          <w:rFonts w:ascii="Times" w:cs="Times"/>
          <w:u w:color="000000"/>
        </w:rPr>
        <w:t>1660</w:t>
      </w:r>
      <w:r>
        <w:rPr>
          <w:rFonts w:hint="eastAsia"/>
          <w:u w:color="000000"/>
        </w:rPr>
        <w:t>万个</w:t>
      </w:r>
      <w:r>
        <w:rPr>
          <w:rFonts w:ascii="Times" w:cs="Times"/>
          <w:u w:color="000000"/>
        </w:rPr>
        <w:t>BIS</w:t>
      </w:r>
      <w:r>
        <w:rPr>
          <w:rFonts w:hint="eastAsia"/>
          <w:u w:color="000000"/>
        </w:rPr>
        <w:t>作为超级节点奖励，剩下的</w:t>
      </w:r>
      <w:r>
        <w:rPr>
          <w:rFonts w:ascii="Times" w:cs="Times"/>
          <w:u w:color="000000"/>
        </w:rPr>
        <w:t>430</w:t>
      </w:r>
      <w:r>
        <w:rPr>
          <w:rFonts w:hint="eastAsia"/>
          <w:u w:color="000000"/>
        </w:rPr>
        <w:t>万作为开发者奖励（只占矿工奖励的</w:t>
      </w:r>
      <w:r>
        <w:rPr>
          <w:rFonts w:ascii="Times" w:cs="Times"/>
          <w:u w:color="000000"/>
        </w:rPr>
        <w:t>10%</w:t>
      </w:r>
      <w:r>
        <w:rPr>
          <w:rFonts w:hint="eastAsia"/>
          <w:u w:color="000000"/>
        </w:rPr>
        <w:t>）。</w:t>
      </w:r>
      <w:r w:rsidR="00586EA8">
        <w:rPr>
          <w:rFonts w:hint="eastAsia"/>
          <w:u w:color="000000"/>
        </w:rPr>
        <w:t>如果</w:t>
      </w:r>
      <w:r w:rsidR="009A0144">
        <w:rPr>
          <w:rFonts w:hint="eastAsia"/>
          <w:u w:color="000000"/>
        </w:rPr>
        <w:t>对此分配</w:t>
      </w:r>
      <w:r>
        <w:rPr>
          <w:rFonts w:hint="eastAsia"/>
          <w:u w:color="000000"/>
        </w:rPr>
        <w:t>有任何改变，将来都会做一</w:t>
      </w:r>
      <w:r w:rsidR="008938EE">
        <w:rPr>
          <w:rFonts w:hint="eastAsia"/>
          <w:u w:color="000000"/>
        </w:rPr>
        <w:t>次硬分叉，但在</w:t>
      </w:r>
      <w:r>
        <w:rPr>
          <w:rFonts w:hint="eastAsia"/>
          <w:u w:color="000000"/>
        </w:rPr>
        <w:t>编撰此白皮书时，还没有改变此分配的计划。</w:t>
      </w:r>
    </w:p>
    <w:p w14:paraId="307E90A1" w14:textId="429AB76D" w:rsidR="00B9057E" w:rsidRDefault="00B9057E" w:rsidP="00B9057E">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6E1ED92D" wp14:editId="12A7C76D">
            <wp:extent cx="5762625" cy="43167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7F577248" w14:textId="75505EB1" w:rsidR="00E761D6" w:rsidRPr="00B9057E" w:rsidRDefault="00E761D6" w:rsidP="00752587">
      <w:pPr>
        <w:rPr>
          <w:u w:color="000000"/>
        </w:rPr>
      </w:pPr>
    </w:p>
    <w:p w14:paraId="58C82FF0" w14:textId="77777777" w:rsidR="00E761D6" w:rsidRDefault="00E761D6" w:rsidP="00310A92">
      <w:pPr>
        <w:pStyle w:val="a3"/>
        <w:rPr>
          <w:rFonts w:ascii="Times" w:cs="Times"/>
          <w:u w:color="000000"/>
        </w:rPr>
      </w:pPr>
      <w:r>
        <w:rPr>
          <w:rFonts w:ascii="Times" w:cs="Times"/>
          <w:u w:color="000000"/>
        </w:rPr>
        <w:t>Bismuth</w:t>
      </w:r>
      <w:r>
        <w:rPr>
          <w:rFonts w:hint="eastAsia"/>
          <w:u w:color="000000"/>
        </w:rPr>
        <w:t>区块链项目由</w:t>
      </w:r>
      <w:r>
        <w:rPr>
          <w:rFonts w:ascii="Times" w:cs="Times"/>
          <w:u w:color="000000"/>
        </w:rPr>
        <w:t>2017</w:t>
      </w:r>
      <w:r>
        <w:rPr>
          <w:rFonts w:hint="eastAsia"/>
          <w:u w:color="000000"/>
        </w:rPr>
        <w:t>年</w:t>
      </w:r>
      <w:r>
        <w:rPr>
          <w:rFonts w:ascii="Times" w:cs="Times"/>
          <w:u w:color="000000"/>
        </w:rPr>
        <w:t>5</w:t>
      </w:r>
      <w:r>
        <w:rPr>
          <w:rFonts w:hint="eastAsia"/>
          <w:u w:color="000000"/>
        </w:rPr>
        <w:t>月</w:t>
      </w:r>
      <w:r>
        <w:rPr>
          <w:rFonts w:ascii="Times" w:cs="Times"/>
          <w:u w:color="000000"/>
        </w:rPr>
        <w:t>1</w:t>
      </w:r>
      <w:r>
        <w:rPr>
          <w:rFonts w:hint="eastAsia"/>
          <w:u w:color="000000"/>
        </w:rPr>
        <w:t>日开始，下表是此后十年的通胀率表：</w:t>
      </w:r>
    </w:p>
    <w:p w14:paraId="12E3E6BA" w14:textId="3BDCAA84" w:rsidR="00E761D6" w:rsidRDefault="00DC28DC" w:rsidP="00DC28DC">
      <w:pPr>
        <w:widowControl/>
        <w:autoSpaceDE w:val="0"/>
        <w:autoSpaceDN w:val="0"/>
        <w:adjustRightInd w:val="0"/>
        <w:jc w:val="center"/>
        <w:rPr>
          <w:rFonts w:ascii="Times" w:eastAsia="Songti SC" w:hAnsi="Times" w:cs="Times"/>
          <w:color w:val="000000"/>
          <w:kern w:val="0"/>
          <w:u w:color="000000"/>
        </w:rPr>
      </w:pPr>
      <w:r w:rsidRPr="00DC28DC">
        <w:rPr>
          <w:rFonts w:ascii="Times" w:eastAsia="Songti SC" w:hAnsi="Times" w:cs="Times"/>
          <w:noProof/>
          <w:color w:val="000000"/>
          <w:kern w:val="0"/>
          <w:u w:color="000000"/>
        </w:rPr>
        <w:lastRenderedPageBreak/>
        <w:drawing>
          <wp:inline distT="0" distB="0" distL="0" distR="0" wp14:anchorId="1B865077" wp14:editId="0AC995CA">
            <wp:extent cx="1473200" cy="22225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3200" cy="2222500"/>
                    </a:xfrm>
                    <a:prstGeom prst="rect">
                      <a:avLst/>
                    </a:prstGeom>
                  </pic:spPr>
                </pic:pic>
              </a:graphicData>
            </a:graphic>
          </wp:inline>
        </w:drawing>
      </w:r>
    </w:p>
    <w:p w14:paraId="4C172D8F" w14:textId="77777777" w:rsidR="00E761D6" w:rsidRDefault="00E761D6" w:rsidP="00080481">
      <w:pPr>
        <w:widowControl/>
        <w:autoSpaceDE w:val="0"/>
        <w:autoSpaceDN w:val="0"/>
        <w:adjustRightInd w:val="0"/>
        <w:jc w:val="left"/>
        <w:rPr>
          <w:rFonts w:ascii="Times" w:eastAsia="Songti SC" w:hAnsi="Times" w:cs="Times"/>
          <w:color w:val="000000"/>
          <w:kern w:val="0"/>
          <w:u w:color="000000"/>
        </w:rPr>
      </w:pPr>
      <w:r>
        <w:rPr>
          <w:rFonts w:ascii="Times" w:eastAsia="Songti SC" w:hAnsi="Times" w:cs="Times"/>
          <w:color w:val="000000"/>
          <w:kern w:val="0"/>
          <w:u w:color="000000"/>
        </w:rPr>
        <w:t xml:space="preserve"> </w:t>
      </w:r>
    </w:p>
    <w:p w14:paraId="63618DAF" w14:textId="77777777" w:rsidR="00A13012" w:rsidRDefault="00971937" w:rsidP="00DC28DC">
      <w:pPr>
        <w:pStyle w:val="a3"/>
        <w:ind w:firstLineChars="0" w:firstLine="420"/>
        <w:rPr>
          <w:u w:color="000000"/>
        </w:rPr>
      </w:pPr>
      <w:r>
        <w:rPr>
          <w:rFonts w:hint="eastAsia"/>
          <w:u w:color="000000"/>
        </w:rPr>
        <w:t>正如上表所示，通胀率在十年内迅速下降到</w:t>
      </w:r>
      <w:r w:rsidR="00E761D6">
        <w:rPr>
          <w:rFonts w:ascii="Times" w:cs="Times"/>
          <w:u w:color="000000"/>
        </w:rPr>
        <w:t>5%</w:t>
      </w:r>
      <w:r w:rsidR="00E761D6">
        <w:rPr>
          <w:rFonts w:hint="eastAsia"/>
          <w:u w:color="000000"/>
        </w:rPr>
        <w:t>。原因之一是</w:t>
      </w:r>
      <w:r w:rsidR="00E761D6">
        <w:rPr>
          <w:rFonts w:ascii="Times" w:cs="Times"/>
          <w:u w:color="000000"/>
        </w:rPr>
        <w:t>Bismuth</w:t>
      </w:r>
      <w:r w:rsidR="00E761D6">
        <w:rPr>
          <w:rFonts w:hint="eastAsia"/>
          <w:u w:color="000000"/>
        </w:rPr>
        <w:t>没有预挖及</w:t>
      </w:r>
      <w:r w:rsidR="00E761D6">
        <w:rPr>
          <w:rFonts w:ascii="Times" w:cs="Times"/>
          <w:u w:color="000000"/>
        </w:rPr>
        <w:t>ICO</w:t>
      </w:r>
      <w:r w:rsidR="00E761D6">
        <w:rPr>
          <w:rFonts w:hint="eastAsia"/>
          <w:u w:color="000000"/>
        </w:rPr>
        <w:t>：第一个币由创世块诞生（区块高度为</w:t>
      </w:r>
      <w:r w:rsidR="00E761D6">
        <w:rPr>
          <w:rFonts w:ascii="Times" w:cs="Times"/>
          <w:u w:color="000000"/>
        </w:rPr>
        <w:t>0</w:t>
      </w:r>
      <w:r w:rsidR="00E761D6">
        <w:rPr>
          <w:rFonts w:hint="eastAsia"/>
          <w:u w:color="000000"/>
        </w:rPr>
        <w:t>）。其二，由于该分配模型的原因，通胀率如此高也是自然而然的事情。这种释放币及奖励模型的动机是为了确保</w:t>
      </w:r>
      <w:r w:rsidR="00E761D6">
        <w:rPr>
          <w:rFonts w:ascii="Times" w:cs="Times"/>
          <w:u w:color="000000"/>
        </w:rPr>
        <w:t>Bismuth</w:t>
      </w:r>
      <w:r w:rsidR="00E761D6">
        <w:rPr>
          <w:rFonts w:hint="eastAsia"/>
          <w:u w:color="000000"/>
        </w:rPr>
        <w:t>在早期时候能有一个公平的分配模型，同时为了吸引矿工来保证链的哈希率。随着项目的成熟，由于这个快速降低的通胀率模型，可以支持长期持有</w:t>
      </w:r>
      <w:r w:rsidR="00E761D6">
        <w:rPr>
          <w:rFonts w:ascii="Times" w:cs="Times"/>
          <w:u w:color="000000"/>
        </w:rPr>
        <w:t>Bismuth</w:t>
      </w:r>
      <w:r w:rsidR="004573E4">
        <w:rPr>
          <w:rFonts w:hint="eastAsia"/>
          <w:u w:color="000000"/>
        </w:rPr>
        <w:t>代币，同时可以让矿工持续的获得交易费奖励。通过</w:t>
      </w:r>
      <w:r w:rsidR="00E761D6">
        <w:rPr>
          <w:rFonts w:hint="eastAsia"/>
          <w:u w:color="000000"/>
        </w:rPr>
        <w:t>链接，你可以看到</w:t>
      </w:r>
      <w:r w:rsidR="00E761D6">
        <w:rPr>
          <w:rFonts w:ascii="Times" w:cs="Times"/>
          <w:u w:color="000000"/>
        </w:rPr>
        <w:t>Bismuth</w:t>
      </w:r>
      <w:r w:rsidR="00E761D6">
        <w:rPr>
          <w:rFonts w:hint="eastAsia"/>
          <w:u w:color="000000"/>
        </w:rPr>
        <w:t>和其他区块链项目在释放代币和奖励模型上的对比：</w:t>
      </w:r>
    </w:p>
    <w:p w14:paraId="1E553DD6" w14:textId="30856105" w:rsidR="00E761D6" w:rsidRDefault="00EE5E7F" w:rsidP="00DC28DC">
      <w:pPr>
        <w:pStyle w:val="a3"/>
        <w:ind w:firstLineChars="0" w:firstLine="420"/>
        <w:rPr>
          <w:rFonts w:ascii="Times" w:cs="Times"/>
          <w:u w:color="000000"/>
        </w:rPr>
      </w:pPr>
      <w:hyperlink r:id="rId18" w:history="1">
        <w:r w:rsidR="00E761D6" w:rsidRPr="00DC28DC">
          <w:rPr>
            <w:rFonts w:ascii="Times" w:cs="Times"/>
            <w:color w:val="2364B1"/>
          </w:rPr>
          <w:t>https://hypernodes.bismuth.live/?p=218</w:t>
        </w:r>
      </w:hyperlink>
      <w:r w:rsidR="00E761D6" w:rsidRPr="00DC28DC">
        <w:rPr>
          <w:rFonts w:ascii="Times" w:cs="Times"/>
          <w:color w:val="2364B1"/>
        </w:rPr>
        <w:t xml:space="preserve"> </w:t>
      </w:r>
    </w:p>
    <w:p w14:paraId="47320CF0" w14:textId="77777777" w:rsidR="00E761D6" w:rsidRDefault="00E761D6" w:rsidP="00080481">
      <w:pPr>
        <w:widowControl/>
        <w:autoSpaceDE w:val="0"/>
        <w:autoSpaceDN w:val="0"/>
        <w:adjustRightInd w:val="0"/>
        <w:jc w:val="left"/>
        <w:rPr>
          <w:rFonts w:ascii="Times" w:eastAsia="Songti SC" w:hAnsi="Times" w:cs="Times"/>
          <w:color w:val="000000"/>
          <w:kern w:val="0"/>
          <w:u w:color="000000"/>
        </w:rPr>
      </w:pPr>
    </w:p>
    <w:p w14:paraId="662736FD" w14:textId="77777777" w:rsidR="00E761D6" w:rsidRDefault="00E761D6" w:rsidP="009D48D1">
      <w:pPr>
        <w:pStyle w:val="a4"/>
        <w:rPr>
          <w:rFonts w:ascii="Times"/>
          <w:u w:color="000000"/>
        </w:rPr>
      </w:pPr>
      <w:bookmarkStart w:id="6" w:name="_Toc22832850"/>
      <w:r>
        <w:rPr>
          <w:rFonts w:hint="eastAsia"/>
          <w:u w:color="000000"/>
        </w:rPr>
        <w:t>加密算法</w:t>
      </w:r>
      <w:bookmarkEnd w:id="6"/>
    </w:p>
    <w:p w14:paraId="7CA315D3" w14:textId="04680EA7" w:rsidR="00E761D6" w:rsidRDefault="00E761D6" w:rsidP="00205E0D">
      <w:pPr>
        <w:pStyle w:val="a3"/>
        <w:rPr>
          <w:rFonts w:ascii="Times" w:cs="Times"/>
          <w:u w:color="000000"/>
        </w:rPr>
      </w:pPr>
      <w:r>
        <w:rPr>
          <w:rFonts w:hint="eastAsia"/>
          <w:u w:color="000000"/>
        </w:rPr>
        <w:t>当今大多数加密货币采用椭圆曲线算法（</w:t>
      </w:r>
      <w:r>
        <w:rPr>
          <w:rFonts w:ascii="Times" w:cs="Times"/>
          <w:u w:color="000000"/>
        </w:rPr>
        <w:t>ECC</w:t>
      </w:r>
      <w:r>
        <w:rPr>
          <w:rFonts w:hint="eastAsia"/>
          <w:u w:color="000000"/>
        </w:rPr>
        <w:t>），这是一种具有</w:t>
      </w:r>
      <w:r>
        <w:rPr>
          <w:rFonts w:ascii="Times" w:cs="Times"/>
          <w:u w:color="000000"/>
        </w:rPr>
        <w:t>ECDSA</w:t>
      </w:r>
      <w:r>
        <w:rPr>
          <w:rFonts w:hint="eastAsia"/>
          <w:u w:color="000000"/>
        </w:rPr>
        <w:t>特性的算法。虽然</w:t>
      </w:r>
      <w:r>
        <w:rPr>
          <w:rFonts w:ascii="Times" w:cs="Times"/>
          <w:u w:color="000000"/>
        </w:rPr>
        <w:t>ECC</w:t>
      </w:r>
      <w:r>
        <w:rPr>
          <w:rFonts w:hint="eastAsia"/>
          <w:u w:color="000000"/>
        </w:rPr>
        <w:t>拥有比之</w:t>
      </w:r>
      <w:r w:rsidR="00E83341">
        <w:rPr>
          <w:rFonts w:hint="eastAsia"/>
          <w:u w:color="000000"/>
        </w:rPr>
        <w:t>前的算法更简短的密钥及更安全，但它是一个新的家族，它也可能存在</w:t>
      </w:r>
      <w:r>
        <w:rPr>
          <w:rFonts w:hint="eastAsia"/>
          <w:u w:color="000000"/>
        </w:rPr>
        <w:t>一些缺陷，显而易见的不安全是基于链式的</w:t>
      </w:r>
      <w:r>
        <w:rPr>
          <w:rFonts w:ascii="Times" w:cs="Times"/>
          <w:u w:color="000000"/>
        </w:rPr>
        <w:t>ECC</w:t>
      </w:r>
      <w:r>
        <w:rPr>
          <w:rFonts w:hint="eastAsia"/>
          <w:u w:color="000000"/>
        </w:rPr>
        <w:t>。</w:t>
      </w:r>
    </w:p>
    <w:p w14:paraId="17893FB5" w14:textId="4033A1D5" w:rsidR="00E761D6" w:rsidRDefault="00E761D6" w:rsidP="00205E0D">
      <w:pPr>
        <w:pStyle w:val="a3"/>
        <w:rPr>
          <w:rFonts w:ascii="Times" w:cs="Times"/>
          <w:u w:color="000000"/>
        </w:rPr>
      </w:pPr>
      <w:r>
        <w:rPr>
          <w:rFonts w:hint="eastAsia"/>
          <w:u w:color="000000"/>
        </w:rPr>
        <w:t>矛盾的是，</w:t>
      </w:r>
      <w:r>
        <w:rPr>
          <w:rFonts w:ascii="Times" w:cs="Times"/>
          <w:u w:color="000000"/>
        </w:rPr>
        <w:t>Bismuth</w:t>
      </w:r>
      <w:r>
        <w:rPr>
          <w:rFonts w:hint="eastAsia"/>
          <w:u w:color="000000"/>
        </w:rPr>
        <w:t>采用古老的、众所周知的非对称加密算法：</w:t>
      </w:r>
      <w:r>
        <w:rPr>
          <w:rFonts w:ascii="Times" w:cs="Times"/>
          <w:u w:color="000000"/>
        </w:rPr>
        <w:t>RSA</w:t>
      </w:r>
      <w:r>
        <w:rPr>
          <w:rFonts w:hint="eastAsia"/>
          <w:u w:color="000000"/>
        </w:rPr>
        <w:t>。这是一种诞生于</w:t>
      </w:r>
      <w:r>
        <w:rPr>
          <w:rFonts w:ascii="Times" w:cs="Times"/>
          <w:u w:color="000000"/>
        </w:rPr>
        <w:t>1977</w:t>
      </w:r>
      <w:r>
        <w:rPr>
          <w:rFonts w:hint="eastAsia"/>
          <w:u w:color="000000"/>
        </w:rPr>
        <w:t>年的一种依赖大素数算法特性的算法。它已经被广泛使用于网络</w:t>
      </w:r>
      <w:r w:rsidR="000761C6">
        <w:rPr>
          <w:rFonts w:hint="eastAsia"/>
          <w:u w:color="000000"/>
        </w:rPr>
        <w:t>中</w:t>
      </w:r>
      <w:r>
        <w:rPr>
          <w:rFonts w:hint="eastAsia"/>
          <w:u w:color="000000"/>
        </w:rPr>
        <w:t>的安全</w:t>
      </w:r>
      <w:proofErr w:type="spellStart"/>
      <w:r>
        <w:rPr>
          <w:rFonts w:ascii="Times" w:cs="Times"/>
          <w:u w:color="000000"/>
        </w:rPr>
        <w:t>ssh</w:t>
      </w:r>
      <w:proofErr w:type="spellEnd"/>
      <w:r>
        <w:rPr>
          <w:rFonts w:hint="eastAsia"/>
          <w:u w:color="000000"/>
        </w:rPr>
        <w:t>和</w:t>
      </w:r>
      <w:proofErr w:type="spellStart"/>
      <w:r>
        <w:rPr>
          <w:rFonts w:ascii="Times" w:cs="Times"/>
          <w:u w:color="000000"/>
        </w:rPr>
        <w:t>ssl</w:t>
      </w:r>
      <w:proofErr w:type="spellEnd"/>
      <w:r>
        <w:rPr>
          <w:rFonts w:hint="eastAsia"/>
          <w:u w:color="000000"/>
        </w:rPr>
        <w:t>证书领域几十年了。</w:t>
      </w:r>
    </w:p>
    <w:p w14:paraId="075DC691" w14:textId="77777777" w:rsidR="00E761D6" w:rsidRDefault="00E761D6" w:rsidP="00080481">
      <w:pPr>
        <w:widowControl/>
        <w:autoSpaceDE w:val="0"/>
        <w:autoSpaceDN w:val="0"/>
        <w:adjustRightInd w:val="0"/>
        <w:jc w:val="left"/>
        <w:rPr>
          <w:rFonts w:ascii="Times" w:eastAsia="Songti SC" w:hAnsi="Times" w:cs="Times"/>
          <w:color w:val="000000"/>
          <w:kern w:val="0"/>
          <w:u w:color="000000"/>
        </w:rPr>
      </w:pPr>
    </w:p>
    <w:p w14:paraId="33976AEA" w14:textId="26CA93DE" w:rsidR="00E761D6" w:rsidRDefault="00E761D6" w:rsidP="00721CA3">
      <w:pPr>
        <w:pStyle w:val="a3"/>
        <w:rPr>
          <w:rFonts w:ascii="Times" w:cs="Times"/>
          <w:u w:color="000000"/>
        </w:rPr>
      </w:pPr>
      <w:r>
        <w:rPr>
          <w:rFonts w:hint="eastAsia"/>
          <w:u w:color="000000"/>
        </w:rPr>
        <w:t>钥长度：</w:t>
      </w:r>
      <w:r>
        <w:rPr>
          <w:rFonts w:ascii="Times" w:cs="Times"/>
          <w:u w:color="000000"/>
        </w:rPr>
        <w:tab/>
      </w:r>
      <w:r>
        <w:rPr>
          <w:rFonts w:ascii="Times" w:cs="Times"/>
          <w:u w:color="000000"/>
        </w:rPr>
        <w:tab/>
      </w:r>
      <w:r>
        <w:rPr>
          <w:rFonts w:ascii="Times" w:cs="Times"/>
          <w:u w:color="000000"/>
        </w:rPr>
        <w:tab/>
      </w:r>
    </w:p>
    <w:p w14:paraId="52ED5C5D" w14:textId="1699FB7E" w:rsidR="00E761D6" w:rsidRDefault="00E761D6" w:rsidP="00721CA3">
      <w:pPr>
        <w:pStyle w:val="a3"/>
        <w:numPr>
          <w:ilvl w:val="0"/>
          <w:numId w:val="17"/>
        </w:numPr>
        <w:ind w:firstLineChars="0"/>
        <w:rPr>
          <w:rFonts w:ascii="Times" w:cs="Times"/>
          <w:u w:color="000000"/>
        </w:rPr>
      </w:pPr>
      <w:r>
        <w:rPr>
          <w:rFonts w:hint="eastAsia"/>
          <w:u w:color="000000"/>
        </w:rPr>
        <w:t>一个</w:t>
      </w:r>
      <w:r>
        <w:rPr>
          <w:rFonts w:ascii="Times" w:cs="Times"/>
          <w:u w:color="000000"/>
        </w:rPr>
        <w:t>1024</w:t>
      </w:r>
      <w:r>
        <w:rPr>
          <w:rFonts w:hint="eastAsia"/>
          <w:u w:color="000000"/>
        </w:rPr>
        <w:t>位长度的</w:t>
      </w:r>
      <w:r>
        <w:rPr>
          <w:rFonts w:ascii="Times" w:cs="Times"/>
          <w:u w:color="000000"/>
        </w:rPr>
        <w:t>RSA</w:t>
      </w:r>
      <w:r>
        <w:rPr>
          <w:rFonts w:hint="eastAsia"/>
          <w:u w:color="000000"/>
        </w:rPr>
        <w:t>钥已经可以满足许多中级安全的需求了，比如网站登录。</w:t>
      </w:r>
    </w:p>
    <w:p w14:paraId="76FD2EF4" w14:textId="1AB2BDB0" w:rsidR="00E761D6" w:rsidRDefault="00E761D6" w:rsidP="00721CA3">
      <w:pPr>
        <w:pStyle w:val="a3"/>
        <w:numPr>
          <w:ilvl w:val="0"/>
          <w:numId w:val="17"/>
        </w:numPr>
        <w:ind w:firstLineChars="0"/>
        <w:rPr>
          <w:rFonts w:ascii="Times" w:cs="Times"/>
          <w:u w:color="000000"/>
        </w:rPr>
      </w:pPr>
      <w:r>
        <w:rPr>
          <w:rFonts w:hint="eastAsia"/>
          <w:u w:color="000000"/>
        </w:rPr>
        <w:t>对于需要在多年里都很安全的高安全应用或数据，推荐使用一个</w:t>
      </w:r>
      <w:r>
        <w:rPr>
          <w:rFonts w:ascii="Times" w:cs="Times"/>
          <w:u w:color="000000"/>
        </w:rPr>
        <w:t>2048</w:t>
      </w:r>
      <w:r w:rsidR="001966B2">
        <w:rPr>
          <w:rFonts w:hint="eastAsia"/>
          <w:u w:color="000000"/>
        </w:rPr>
        <w:t>位长度的</w:t>
      </w:r>
      <w:r>
        <w:rPr>
          <w:rFonts w:hint="eastAsia"/>
          <w:u w:color="000000"/>
        </w:rPr>
        <w:t>钥，应该可以保证直到</w:t>
      </w:r>
      <w:r>
        <w:rPr>
          <w:rFonts w:ascii="Times" w:cs="Times"/>
          <w:u w:color="000000"/>
        </w:rPr>
        <w:t>2030</w:t>
      </w:r>
      <w:r>
        <w:rPr>
          <w:rFonts w:hint="eastAsia"/>
          <w:u w:color="000000"/>
        </w:rPr>
        <w:t>年都是安全的</w:t>
      </w:r>
    </w:p>
    <w:p w14:paraId="69FF384E" w14:textId="291F59A1" w:rsidR="00E761D6" w:rsidRDefault="00E761D6" w:rsidP="00721CA3">
      <w:pPr>
        <w:pStyle w:val="a3"/>
        <w:numPr>
          <w:ilvl w:val="0"/>
          <w:numId w:val="17"/>
        </w:numPr>
        <w:ind w:firstLineChars="0"/>
        <w:rPr>
          <w:rFonts w:ascii="Times" w:cs="Times"/>
          <w:u w:color="000000"/>
        </w:rPr>
      </w:pPr>
      <w:r>
        <w:rPr>
          <w:rFonts w:hint="eastAsia"/>
          <w:u w:color="000000"/>
        </w:rPr>
        <w:lastRenderedPageBreak/>
        <w:t>为了保证数据在未来</w:t>
      </w:r>
      <w:r>
        <w:rPr>
          <w:rFonts w:ascii="Times" w:cs="Times"/>
          <w:u w:color="000000"/>
        </w:rPr>
        <w:t>20</w:t>
      </w:r>
      <w:r>
        <w:rPr>
          <w:rFonts w:hint="eastAsia"/>
          <w:u w:color="000000"/>
        </w:rPr>
        <w:t>年都是安全的，</w:t>
      </w:r>
      <w:r>
        <w:rPr>
          <w:rFonts w:ascii="Times" w:cs="Times"/>
          <w:u w:color="000000"/>
        </w:rPr>
        <w:t>RSA</w:t>
      </w:r>
      <w:r>
        <w:rPr>
          <w:rFonts w:hint="eastAsia"/>
          <w:u w:color="000000"/>
        </w:rPr>
        <w:t>需要大于</w:t>
      </w:r>
      <w:r>
        <w:rPr>
          <w:rFonts w:ascii="Times" w:cs="Times"/>
          <w:u w:color="000000"/>
        </w:rPr>
        <w:t>2048</w:t>
      </w:r>
      <w:r w:rsidR="00BC0819">
        <w:rPr>
          <w:rFonts w:hint="eastAsia"/>
          <w:u w:color="000000"/>
        </w:rPr>
        <w:t>位的</w:t>
      </w:r>
      <w:r>
        <w:rPr>
          <w:rFonts w:hint="eastAsia"/>
          <w:u w:color="000000"/>
        </w:rPr>
        <w:t>钥。</w:t>
      </w:r>
    </w:p>
    <w:p w14:paraId="085F458E" w14:textId="30654EE8" w:rsidR="00E761D6" w:rsidRDefault="00E761D6" w:rsidP="00721CA3">
      <w:pPr>
        <w:pStyle w:val="a3"/>
        <w:numPr>
          <w:ilvl w:val="0"/>
          <w:numId w:val="17"/>
        </w:numPr>
        <w:ind w:firstLineChars="0"/>
        <w:rPr>
          <w:rFonts w:ascii="Times" w:cs="Times"/>
          <w:u w:color="000000"/>
        </w:rPr>
      </w:pPr>
      <w:r>
        <w:rPr>
          <w:rFonts w:ascii="Times" w:cs="Times"/>
          <w:u w:color="000000"/>
        </w:rPr>
        <w:t>2031</w:t>
      </w:r>
      <w:r>
        <w:rPr>
          <w:rFonts w:hint="eastAsia"/>
          <w:u w:color="000000"/>
        </w:rPr>
        <w:t>年后推荐使用</w:t>
      </w:r>
      <w:r>
        <w:rPr>
          <w:rFonts w:ascii="Times" w:cs="Times"/>
          <w:u w:color="000000"/>
        </w:rPr>
        <w:t>3072</w:t>
      </w:r>
      <w:r w:rsidR="009C2029">
        <w:rPr>
          <w:rFonts w:hint="eastAsia"/>
          <w:u w:color="000000"/>
        </w:rPr>
        <w:t>位长度的</w:t>
      </w:r>
      <w:r>
        <w:rPr>
          <w:rFonts w:hint="eastAsia"/>
          <w:u w:color="000000"/>
        </w:rPr>
        <w:t>钥</w:t>
      </w:r>
    </w:p>
    <w:p w14:paraId="63A727A8" w14:textId="489F7EDC" w:rsidR="00E761D6" w:rsidRDefault="00E761D6" w:rsidP="00721CA3">
      <w:pPr>
        <w:pStyle w:val="a3"/>
        <w:rPr>
          <w:rFonts w:ascii="Times" w:cs="Times"/>
          <w:u w:color="000000"/>
        </w:rPr>
      </w:pPr>
      <w:r>
        <w:rPr>
          <w:rFonts w:ascii="Times" w:cs="Times"/>
          <w:u w:color="000000"/>
        </w:rPr>
        <w:t>Bismuth</w:t>
      </w:r>
      <w:r>
        <w:rPr>
          <w:rFonts w:hint="eastAsia"/>
          <w:u w:color="000000"/>
        </w:rPr>
        <w:t>依赖</w:t>
      </w:r>
      <w:r>
        <w:rPr>
          <w:rFonts w:ascii="Times" w:cs="Times"/>
          <w:u w:color="000000"/>
        </w:rPr>
        <w:t>4096</w:t>
      </w:r>
      <w:r>
        <w:rPr>
          <w:rFonts w:hint="eastAsia"/>
          <w:u w:color="000000"/>
        </w:rPr>
        <w:t>位长度的密钥，所以无需担心任何风险问题。</w:t>
      </w:r>
    </w:p>
    <w:p w14:paraId="5803F0F6" w14:textId="77777777" w:rsidR="00220A3D" w:rsidRDefault="00220A3D" w:rsidP="00721CA3">
      <w:pPr>
        <w:pStyle w:val="a3"/>
        <w:rPr>
          <w:i/>
          <w:u w:color="000000"/>
        </w:rPr>
      </w:pPr>
    </w:p>
    <w:p w14:paraId="1EA94E7F" w14:textId="77777777" w:rsidR="00E761D6" w:rsidRPr="00220A3D" w:rsidRDefault="00E761D6" w:rsidP="00721CA3">
      <w:pPr>
        <w:pStyle w:val="a3"/>
        <w:rPr>
          <w:rFonts w:ascii="Times" w:cs="Times"/>
          <w:i/>
          <w:u w:color="000000"/>
        </w:rPr>
      </w:pPr>
      <w:r w:rsidRPr="00220A3D">
        <w:rPr>
          <w:rFonts w:hint="eastAsia"/>
          <w:i/>
          <w:u w:color="000000"/>
        </w:rPr>
        <w:t>密钥</w:t>
      </w:r>
    </w:p>
    <w:p w14:paraId="60351848" w14:textId="77777777" w:rsidR="00E761D6" w:rsidRDefault="00E761D6" w:rsidP="00721CA3">
      <w:pPr>
        <w:pStyle w:val="a3"/>
        <w:rPr>
          <w:rFonts w:ascii="Times" w:cs="Times"/>
          <w:u w:color="000000"/>
        </w:rPr>
      </w:pPr>
      <w:r>
        <w:rPr>
          <w:rFonts w:hint="eastAsia"/>
          <w:u w:color="000000"/>
        </w:rPr>
        <w:t>只有钱包拥有者才知道密钥，当前是以</w:t>
      </w:r>
      <w:r>
        <w:rPr>
          <w:rFonts w:ascii="Times" w:cs="Times"/>
          <w:u w:color="000000"/>
        </w:rPr>
        <w:t>PEM-base64</w:t>
      </w:r>
      <w:r>
        <w:rPr>
          <w:rFonts w:hint="eastAsia"/>
          <w:u w:color="000000"/>
        </w:rPr>
        <w:t>格式存储的。</w:t>
      </w:r>
    </w:p>
    <w:p w14:paraId="6FF15A32" w14:textId="77777777" w:rsidR="00E761D6" w:rsidRDefault="00E761D6" w:rsidP="00721CA3">
      <w:pPr>
        <w:pStyle w:val="a3"/>
        <w:rPr>
          <w:rFonts w:ascii="Times" w:cs="Times"/>
          <w:u w:color="000000"/>
        </w:rPr>
      </w:pPr>
      <w:r>
        <w:rPr>
          <w:rFonts w:hint="eastAsia"/>
          <w:u w:color="000000"/>
        </w:rPr>
        <w:t>举例如下：</w:t>
      </w:r>
    </w:p>
    <w:p w14:paraId="4B6E98A5" w14:textId="77777777" w:rsidR="00C74A63" w:rsidRDefault="00E761D6" w:rsidP="00C74A63">
      <w:pPr>
        <w:pStyle w:val="a5"/>
        <w:rPr>
          <w:rFonts w:ascii="MS Mincho" w:eastAsia="MS Mincho" w:hAnsi="MS Mincho" w:cs="MS Mincho"/>
          <w:u w:color="000000"/>
        </w:rPr>
      </w:pPr>
      <w:r w:rsidRPr="00C74A63">
        <w:t xml:space="preserve">- - - - -BEGIN RSA PRIVATE KEY- - - - - </w:t>
      </w:r>
      <w:r>
        <w:rPr>
          <w:u w:color="000000"/>
        </w:rPr>
        <w:t xml:space="preserve">MIIBgjAcBgoqhkiG9w0BDAEDMA4ECKZesfWLQOiDAgID6ASCAWBu7izm8N4V 2puRO/Mdt+Y8ceywxiC0cE57nrbmvaTSvBwTg9b/xyd8YC6QK7lrhC9N </w:t>
      </w:r>
      <w:proofErr w:type="spellStart"/>
      <w:r>
        <w:rPr>
          <w:u w:color="000000"/>
        </w:rPr>
        <w:t>jgp</w:t>
      </w:r>
      <w:proofErr w:type="spellEnd"/>
      <w:r>
        <w:rPr>
          <w:u w:color="000000"/>
        </w:rPr>
        <w:t>/</w:t>
      </w:r>
      <w:r>
        <w:rPr>
          <w:rFonts w:ascii="MS Mincho" w:eastAsia="MS Mincho" w:hAnsi="MS Mincho" w:cs="MS Mincho"/>
          <w:u w:color="000000"/>
        </w:rPr>
        <w:t> </w:t>
      </w:r>
      <w:r>
        <w:rPr>
          <w:u w:color="000000"/>
        </w:rPr>
        <w:t>...</w:t>
      </w:r>
      <w:r>
        <w:rPr>
          <w:rFonts w:ascii="MS Mincho" w:eastAsia="MS Mincho" w:hAnsi="MS Mincho" w:cs="MS Mincho"/>
          <w:u w:color="000000"/>
        </w:rPr>
        <w:t> </w:t>
      </w:r>
    </w:p>
    <w:p w14:paraId="191E1A6A" w14:textId="6CE2D97D" w:rsidR="00E761D6" w:rsidRDefault="00E761D6" w:rsidP="00C74A63">
      <w:pPr>
        <w:pStyle w:val="a5"/>
        <w:rPr>
          <w:u w:color="000000"/>
        </w:rPr>
      </w:pPr>
      <w:r>
        <w:rPr>
          <w:u w:color="000000"/>
        </w:rPr>
        <w:t xml:space="preserve">- - - - -END RSA PRIVATE KEY- - - - - </w:t>
      </w:r>
    </w:p>
    <w:p w14:paraId="32E81DDD" w14:textId="77777777" w:rsidR="00E761D6" w:rsidRDefault="00E761D6" w:rsidP="00080481">
      <w:pPr>
        <w:widowControl/>
        <w:autoSpaceDE w:val="0"/>
        <w:autoSpaceDN w:val="0"/>
        <w:adjustRightInd w:val="0"/>
        <w:spacing w:after="240"/>
        <w:jc w:val="left"/>
        <w:rPr>
          <w:rFonts w:ascii="Times" w:eastAsia="Songti SC" w:hAnsi="Times" w:cs="Times"/>
          <w:color w:val="000000"/>
          <w:kern w:val="0"/>
          <w:u w:color="000000"/>
        </w:rPr>
      </w:pPr>
    </w:p>
    <w:p w14:paraId="1C77D8B2" w14:textId="77777777" w:rsidR="00B00547" w:rsidRDefault="00B00547" w:rsidP="00360DBA">
      <w:pPr>
        <w:pStyle w:val="a3"/>
        <w:rPr>
          <w:u w:color="000000"/>
        </w:rPr>
      </w:pPr>
    </w:p>
    <w:p w14:paraId="0DCE7A75" w14:textId="77777777" w:rsidR="00E761D6" w:rsidRPr="00220A3D" w:rsidRDefault="00E761D6" w:rsidP="00360DBA">
      <w:pPr>
        <w:pStyle w:val="a3"/>
        <w:rPr>
          <w:rFonts w:ascii="Times" w:cs="Times"/>
          <w:i/>
          <w:u w:color="000000"/>
        </w:rPr>
      </w:pPr>
      <w:r w:rsidRPr="00220A3D">
        <w:rPr>
          <w:rFonts w:hint="eastAsia"/>
          <w:i/>
          <w:u w:color="000000"/>
        </w:rPr>
        <w:t>公钥</w:t>
      </w:r>
    </w:p>
    <w:p w14:paraId="453CA5CF" w14:textId="46085186" w:rsidR="00E761D6" w:rsidRDefault="00E761D6" w:rsidP="00360DBA">
      <w:pPr>
        <w:pStyle w:val="a3"/>
        <w:rPr>
          <w:rFonts w:ascii="Times" w:cs="Times"/>
          <w:u w:color="000000"/>
        </w:rPr>
      </w:pPr>
      <w:r>
        <w:rPr>
          <w:rFonts w:hint="eastAsia"/>
          <w:u w:color="000000"/>
        </w:rPr>
        <w:t>公钥也是用</w:t>
      </w:r>
      <w:r>
        <w:rPr>
          <w:rFonts w:ascii="Times" w:cs="Times"/>
          <w:u w:color="000000"/>
        </w:rPr>
        <w:t>PEM</w:t>
      </w:r>
      <w:r>
        <w:rPr>
          <w:rFonts w:hint="eastAsia"/>
          <w:u w:color="000000"/>
        </w:rPr>
        <w:t>格式存储及传输</w:t>
      </w:r>
      <w:r w:rsidR="0031192F">
        <w:rPr>
          <w:rFonts w:hint="eastAsia"/>
          <w:u w:color="000000"/>
        </w:rPr>
        <w:t>的</w:t>
      </w:r>
    </w:p>
    <w:p w14:paraId="42B1BEBB" w14:textId="77777777" w:rsidR="00E761D6" w:rsidRDefault="00E761D6" w:rsidP="00360DBA">
      <w:pPr>
        <w:pStyle w:val="a3"/>
        <w:rPr>
          <w:rFonts w:ascii="Times" w:cs="Times"/>
          <w:u w:color="000000"/>
        </w:rPr>
      </w:pPr>
      <w:r>
        <w:rPr>
          <w:rFonts w:hint="eastAsia"/>
          <w:u w:color="000000"/>
        </w:rPr>
        <w:t>举例如下：</w:t>
      </w:r>
    </w:p>
    <w:p w14:paraId="474FA13E" w14:textId="77777777" w:rsidR="00360DBA" w:rsidRDefault="00E761D6" w:rsidP="00360DBA">
      <w:pPr>
        <w:pStyle w:val="a5"/>
        <w:rPr>
          <w:rFonts w:ascii="MS Mincho" w:eastAsia="MS Mincho" w:hAnsi="MS Mincho" w:cs="MS Mincho"/>
          <w:u w:color="000000"/>
        </w:rPr>
      </w:pPr>
      <w:r>
        <w:rPr>
          <w:u w:color="000000"/>
        </w:rPr>
        <w:t>- - - - -BEGIN PUBLIC KEY- - - - -</w:t>
      </w:r>
      <w:r>
        <w:rPr>
          <w:rFonts w:ascii="MS Mincho" w:eastAsia="MS Mincho" w:hAnsi="MS Mincho" w:cs="MS Mincho"/>
          <w:u w:color="000000"/>
        </w:rPr>
        <w:t> </w:t>
      </w:r>
    </w:p>
    <w:p w14:paraId="0EA16D42" w14:textId="77777777" w:rsidR="00360DBA" w:rsidRDefault="00360DBA" w:rsidP="00360DBA">
      <w:pPr>
        <w:pStyle w:val="a5"/>
        <w:rPr>
          <w:rFonts w:ascii="MS Mincho" w:eastAsia="MS Mincho" w:hAnsi="MS Mincho" w:cs="MS Mincho"/>
          <w:u w:color="000000"/>
        </w:rPr>
      </w:pPr>
      <w:r>
        <w:rPr>
          <w:u w:color="000000"/>
        </w:rPr>
        <w:t>MIICI</w:t>
      </w:r>
      <w:r w:rsidR="00E761D6">
        <w:rPr>
          <w:u w:color="000000"/>
        </w:rPr>
        <w:t>jANBgkqhkiG9w0BAQEFAAOCAg8AMIICCgKCAgEAnzgE34oTDlzlPFMsVkNo foMg9Pm4rG6U8V1fZ/Ewzbtu8UjyvpERblDSaSGBy3C8uZuPpZm/VYTq5KHYJJ6y ...</w:t>
      </w:r>
      <w:r w:rsidR="00E761D6">
        <w:rPr>
          <w:rFonts w:ascii="MS Mincho" w:eastAsia="MS Mincho" w:hAnsi="MS Mincho" w:cs="MS Mincho"/>
          <w:u w:color="000000"/>
        </w:rPr>
        <w:t> </w:t>
      </w:r>
      <w:proofErr w:type="spellStart"/>
      <w:r w:rsidR="00E761D6">
        <w:rPr>
          <w:u w:color="000000"/>
        </w:rPr>
        <w:t>kLYgWGdQc+MRSkwCwWGQtXECAwEAAQ</w:t>
      </w:r>
      <w:proofErr w:type="spellEnd"/>
      <w:r w:rsidR="00E761D6">
        <w:rPr>
          <w:u w:color="000000"/>
        </w:rPr>
        <w:t>==</w:t>
      </w:r>
      <w:r w:rsidR="00E761D6">
        <w:rPr>
          <w:rFonts w:ascii="MS Mincho" w:eastAsia="MS Mincho" w:hAnsi="MS Mincho" w:cs="MS Mincho"/>
          <w:u w:color="000000"/>
        </w:rPr>
        <w:t> </w:t>
      </w:r>
    </w:p>
    <w:p w14:paraId="37EEDF2E" w14:textId="61E93DCA" w:rsidR="00E761D6" w:rsidRDefault="00E761D6" w:rsidP="00360DBA">
      <w:pPr>
        <w:pStyle w:val="a5"/>
        <w:rPr>
          <w:u w:color="000000"/>
        </w:rPr>
      </w:pPr>
      <w:r>
        <w:rPr>
          <w:u w:color="000000"/>
        </w:rPr>
        <w:t xml:space="preserve">- - - - -END PUBLIC KEY- - - - - </w:t>
      </w:r>
    </w:p>
    <w:p w14:paraId="6D11966D" w14:textId="77777777" w:rsidR="00220A3D" w:rsidRDefault="00220A3D" w:rsidP="00360DBA">
      <w:pPr>
        <w:pStyle w:val="a3"/>
        <w:rPr>
          <w:i/>
          <w:u w:color="000000"/>
        </w:rPr>
      </w:pPr>
    </w:p>
    <w:p w14:paraId="61F4B9FB" w14:textId="77777777" w:rsidR="00E761D6" w:rsidRPr="00220A3D" w:rsidRDefault="00E761D6" w:rsidP="00360DBA">
      <w:pPr>
        <w:pStyle w:val="a3"/>
        <w:rPr>
          <w:rFonts w:ascii="Times" w:cs="Times"/>
          <w:i/>
          <w:u w:color="000000"/>
        </w:rPr>
      </w:pPr>
      <w:r w:rsidRPr="00220A3D">
        <w:rPr>
          <w:rFonts w:hint="eastAsia"/>
          <w:i/>
          <w:u w:color="000000"/>
        </w:rPr>
        <w:t>地址</w:t>
      </w:r>
    </w:p>
    <w:p w14:paraId="048FBCF6" w14:textId="07C5049C" w:rsidR="00E761D6" w:rsidRDefault="00143E06" w:rsidP="00412688">
      <w:pPr>
        <w:pStyle w:val="a3"/>
        <w:rPr>
          <w:rFonts w:ascii="Times" w:cs="Times"/>
          <w:u w:color="000000"/>
        </w:rPr>
      </w:pPr>
      <w:r>
        <w:rPr>
          <w:rFonts w:hint="eastAsia"/>
          <w:u w:color="000000"/>
        </w:rPr>
        <w:t>地址匹配</w:t>
      </w:r>
      <w:r w:rsidR="00A000FA">
        <w:rPr>
          <w:rFonts w:hint="eastAsia"/>
          <w:u w:color="000000"/>
        </w:rPr>
        <w:t>公</w:t>
      </w:r>
      <w:r w:rsidR="00E761D6">
        <w:rPr>
          <w:rFonts w:hint="eastAsia"/>
          <w:u w:color="000000"/>
        </w:rPr>
        <w:t>钥的</w:t>
      </w:r>
      <w:r w:rsidR="00E761D6">
        <w:rPr>
          <w:rFonts w:ascii="Times" w:cs="Times"/>
          <w:u w:color="000000"/>
        </w:rPr>
        <w:t>PEM</w:t>
      </w:r>
      <w:r w:rsidR="00E761D6">
        <w:rPr>
          <w:rFonts w:hint="eastAsia"/>
          <w:u w:color="000000"/>
        </w:rPr>
        <w:t>的</w:t>
      </w:r>
      <w:r w:rsidR="00E761D6">
        <w:rPr>
          <w:rFonts w:ascii="Times" w:cs="Times"/>
          <w:u w:color="000000"/>
        </w:rPr>
        <w:t>sha224</w:t>
      </w:r>
      <w:r w:rsidR="00E761D6">
        <w:rPr>
          <w:rFonts w:hint="eastAsia"/>
          <w:u w:color="000000"/>
        </w:rPr>
        <w:t>散列（</w:t>
      </w:r>
      <w:r w:rsidR="00E761D6">
        <w:rPr>
          <w:rFonts w:ascii="Times" w:cs="Times"/>
          <w:u w:color="000000"/>
        </w:rPr>
        <w:t>hash</w:t>
      </w:r>
      <w:r w:rsidR="00E761D6">
        <w:rPr>
          <w:rFonts w:hint="eastAsia"/>
          <w:u w:color="000000"/>
        </w:rPr>
        <w:t>）值，用</w:t>
      </w:r>
      <w:r w:rsidR="00E761D6">
        <w:rPr>
          <w:rFonts w:ascii="Times" w:cs="Times"/>
          <w:u w:color="000000"/>
        </w:rPr>
        <w:t>16</w:t>
      </w:r>
      <w:r w:rsidR="00E761D6">
        <w:rPr>
          <w:rFonts w:hint="eastAsia"/>
          <w:u w:color="000000"/>
        </w:rPr>
        <w:t>进制呈现</w:t>
      </w:r>
    </w:p>
    <w:p w14:paraId="1950D6A0" w14:textId="77777777" w:rsidR="00E761D6" w:rsidRPr="00CD0F9C" w:rsidRDefault="00E761D6" w:rsidP="00CD0F9C">
      <w:pPr>
        <w:pStyle w:val="a3"/>
        <w:rPr>
          <w:u w:color="000000"/>
        </w:rPr>
      </w:pPr>
      <w:r>
        <w:rPr>
          <w:rFonts w:hint="eastAsia"/>
          <w:u w:color="000000"/>
        </w:rPr>
        <w:t>举个例子：</w:t>
      </w:r>
    </w:p>
    <w:p w14:paraId="4D4686E0" w14:textId="358DC924" w:rsidR="00E761D6" w:rsidRPr="00CD0F9C" w:rsidRDefault="00E761D6" w:rsidP="00CD0F9C">
      <w:pPr>
        <w:pStyle w:val="a3"/>
        <w:rPr>
          <w:u w:color="000000"/>
        </w:rPr>
      </w:pPr>
      <w:r w:rsidRPr="00CD0F9C">
        <w:rPr>
          <w:u w:color="000000"/>
        </w:rPr>
        <w:t>3e08b5538</w:t>
      </w:r>
      <w:r w:rsidR="00BA5AAD">
        <w:rPr>
          <w:u w:color="000000"/>
        </w:rPr>
        <w:t>a4509d9daa99e01ca5912cda3e98a7f</w:t>
      </w:r>
      <w:r w:rsidRPr="00CD0F9C">
        <w:rPr>
          <w:u w:color="000000"/>
        </w:rPr>
        <w:t xml:space="preserve">79ca01248c2bde16 </w:t>
      </w:r>
    </w:p>
    <w:p w14:paraId="56C4D3F3" w14:textId="77777777" w:rsidR="00220A3D" w:rsidRDefault="00220A3D" w:rsidP="00CD0F9C">
      <w:pPr>
        <w:pStyle w:val="a3"/>
        <w:rPr>
          <w:u w:color="000000"/>
        </w:rPr>
      </w:pPr>
    </w:p>
    <w:p w14:paraId="25B1158B" w14:textId="77777777" w:rsidR="00E761D6" w:rsidRPr="00220A3D" w:rsidRDefault="00E761D6" w:rsidP="00CD0F9C">
      <w:pPr>
        <w:pStyle w:val="a3"/>
        <w:rPr>
          <w:i/>
          <w:u w:color="000000"/>
        </w:rPr>
      </w:pPr>
      <w:r w:rsidRPr="00220A3D">
        <w:rPr>
          <w:rFonts w:hint="eastAsia"/>
          <w:i/>
          <w:u w:color="000000"/>
        </w:rPr>
        <w:t>签名</w:t>
      </w:r>
    </w:p>
    <w:p w14:paraId="750DAF69" w14:textId="3CC0D60B" w:rsidR="00E761D6" w:rsidRPr="00193A49" w:rsidRDefault="00E761D6" w:rsidP="00412688">
      <w:pPr>
        <w:pStyle w:val="a3"/>
        <w:rPr>
          <w:u w:color="000000"/>
        </w:rPr>
      </w:pPr>
      <w:r w:rsidRPr="00193A49">
        <w:rPr>
          <w:u w:color="000000"/>
        </w:rPr>
        <w:t>Bismuth</w:t>
      </w:r>
      <w:r>
        <w:rPr>
          <w:rFonts w:hint="eastAsia"/>
          <w:u w:color="000000"/>
        </w:rPr>
        <w:t>用</w:t>
      </w:r>
      <w:r w:rsidRPr="00193A49">
        <w:rPr>
          <w:u w:color="000000"/>
        </w:rPr>
        <w:t>PKCS1 1.5</w:t>
      </w:r>
      <w:r>
        <w:rPr>
          <w:rFonts w:hint="eastAsia"/>
          <w:u w:color="000000"/>
        </w:rPr>
        <w:t>版本的签名算法。接收双方的共钥和签名携带着所有的交易信息，并被所有方所验证。</w:t>
      </w:r>
    </w:p>
    <w:p w14:paraId="290F57BE" w14:textId="77777777" w:rsidR="00E761D6" w:rsidRDefault="00E761D6" w:rsidP="009D48D1">
      <w:pPr>
        <w:pStyle w:val="a4"/>
        <w:rPr>
          <w:rFonts w:ascii="Times"/>
          <w:u w:color="000000"/>
        </w:rPr>
      </w:pPr>
      <w:bookmarkStart w:id="7" w:name="_Toc22832851"/>
      <w:r>
        <w:rPr>
          <w:rFonts w:hint="eastAsia"/>
          <w:u w:color="000000"/>
        </w:rPr>
        <w:t>多地址计划</w:t>
      </w:r>
      <w:bookmarkEnd w:id="7"/>
    </w:p>
    <w:p w14:paraId="4CA5CC98" w14:textId="1C5EA750" w:rsidR="00E761D6" w:rsidRDefault="00E761D6" w:rsidP="00F51197">
      <w:pPr>
        <w:pStyle w:val="a3"/>
        <w:rPr>
          <w:rFonts w:ascii="Times" w:cs="Times"/>
          <w:u w:color="000000"/>
        </w:rPr>
      </w:pPr>
      <w:r>
        <w:rPr>
          <w:rFonts w:hint="eastAsia"/>
          <w:u w:color="000000"/>
        </w:rPr>
        <w:t>为了拓展</w:t>
      </w:r>
      <w:r>
        <w:rPr>
          <w:rFonts w:ascii="Times" w:cs="Times"/>
          <w:u w:color="000000"/>
        </w:rPr>
        <w:t>Bismuth</w:t>
      </w:r>
      <w:r>
        <w:rPr>
          <w:rFonts w:hint="eastAsia"/>
          <w:u w:color="000000"/>
        </w:rPr>
        <w:t>的功能和使用范围，</w:t>
      </w:r>
      <w:r>
        <w:rPr>
          <w:rFonts w:ascii="Times" w:cs="Times"/>
          <w:u w:color="000000"/>
        </w:rPr>
        <w:t>Bismuth</w:t>
      </w:r>
      <w:r w:rsidR="00B03388">
        <w:rPr>
          <w:rFonts w:hint="eastAsia"/>
          <w:u w:color="000000"/>
        </w:rPr>
        <w:t>团队已经计划出了几种可选</w:t>
      </w:r>
      <w:r w:rsidR="00B03388">
        <w:rPr>
          <w:rFonts w:hint="eastAsia"/>
          <w:u w:color="000000"/>
        </w:rPr>
        <w:lastRenderedPageBreak/>
        <w:t>择性的密码学原语</w:t>
      </w:r>
      <w:r>
        <w:rPr>
          <w:rFonts w:hint="eastAsia"/>
          <w:u w:color="000000"/>
        </w:rPr>
        <w:t>。在</w:t>
      </w:r>
      <w:r>
        <w:rPr>
          <w:rFonts w:ascii="Times" w:cs="Times"/>
          <w:u w:color="000000"/>
        </w:rPr>
        <w:t>2019</w:t>
      </w:r>
      <w:r>
        <w:rPr>
          <w:rFonts w:hint="eastAsia"/>
          <w:u w:color="000000"/>
        </w:rPr>
        <w:t>年</w:t>
      </w:r>
      <w:r>
        <w:rPr>
          <w:rFonts w:ascii="Times" w:cs="Times"/>
          <w:u w:color="000000"/>
        </w:rPr>
        <w:t>7</w:t>
      </w:r>
      <w:r>
        <w:rPr>
          <w:rFonts w:hint="eastAsia"/>
          <w:u w:color="000000"/>
        </w:rPr>
        <w:t>月，这项计划已经规划在发展路线图中了。</w:t>
      </w:r>
      <w:r>
        <w:rPr>
          <w:rFonts w:ascii="Times" w:cs="Times"/>
          <w:u w:color="000000"/>
        </w:rPr>
        <w:t>Bismuth</w:t>
      </w:r>
      <w:r>
        <w:rPr>
          <w:rFonts w:hint="eastAsia"/>
          <w:u w:color="000000"/>
        </w:rPr>
        <w:t>节点现在已经支持新的</w:t>
      </w:r>
      <w:r>
        <w:rPr>
          <w:rFonts w:ascii="Times" w:cs="Times"/>
          <w:u w:color="000000"/>
        </w:rPr>
        <w:t>ESDSA</w:t>
      </w:r>
      <w:r>
        <w:rPr>
          <w:rFonts w:hint="eastAsia"/>
          <w:u w:color="000000"/>
        </w:rPr>
        <w:t>加密算法以及一个新的地址，当然现有的</w:t>
      </w:r>
      <w:r>
        <w:rPr>
          <w:rFonts w:ascii="Times" w:cs="Times"/>
          <w:u w:color="000000"/>
        </w:rPr>
        <w:t>RSA</w:t>
      </w:r>
      <w:r>
        <w:rPr>
          <w:rFonts w:hint="eastAsia"/>
          <w:u w:color="000000"/>
        </w:rPr>
        <w:t>算法同样支持这两种地址。</w:t>
      </w:r>
    </w:p>
    <w:p w14:paraId="0FA6C262" w14:textId="77777777" w:rsidR="00E761D6" w:rsidRDefault="00E761D6" w:rsidP="00F51197">
      <w:pPr>
        <w:pStyle w:val="a3"/>
        <w:rPr>
          <w:rFonts w:ascii="Times" w:cs="Times"/>
          <w:u w:color="000000"/>
        </w:rPr>
      </w:pPr>
      <w:r>
        <w:rPr>
          <w:rFonts w:ascii="Times" w:cs="Times"/>
          <w:u w:color="000000"/>
        </w:rPr>
        <w:t>ECDSA</w:t>
      </w:r>
      <w:r>
        <w:rPr>
          <w:rFonts w:hint="eastAsia"/>
          <w:u w:color="000000"/>
        </w:rPr>
        <w:t>算法通常被用于现存的大多数加密平台，以及用于许多高效率和快速操作中，比如快速签署时间和较小的签名。同时，结合</w:t>
      </w:r>
      <w:r>
        <w:rPr>
          <w:rFonts w:ascii="Times" w:cs="Times"/>
          <w:u w:color="000000"/>
        </w:rPr>
        <w:t>Bismuth</w:t>
      </w:r>
      <w:r>
        <w:rPr>
          <w:rFonts w:hint="eastAsia"/>
          <w:u w:color="000000"/>
        </w:rPr>
        <w:t>，核心开发者需要尽可能的兼顾</w:t>
      </w:r>
      <w:r>
        <w:rPr>
          <w:rFonts w:ascii="Times" w:cs="Times"/>
          <w:u w:color="000000"/>
        </w:rPr>
        <w:t>BIP</w:t>
      </w:r>
      <w:r>
        <w:rPr>
          <w:rFonts w:hint="eastAsia"/>
          <w:u w:color="000000"/>
        </w:rPr>
        <w:t>标准来保证其最佳的兼容性，使得</w:t>
      </w:r>
      <w:r>
        <w:rPr>
          <w:rFonts w:ascii="Times" w:cs="Times"/>
          <w:u w:color="000000"/>
        </w:rPr>
        <w:t>BIS</w:t>
      </w:r>
      <w:r>
        <w:rPr>
          <w:rFonts w:hint="eastAsia"/>
          <w:u w:color="000000"/>
        </w:rPr>
        <w:t>能够与基于比特币生态系统的架构无缝连接。接下来将会介绍以</w:t>
      </w:r>
      <w:r>
        <w:rPr>
          <w:rFonts w:ascii="Times" w:cs="Times"/>
          <w:u w:color="000000"/>
        </w:rPr>
        <w:t>“</w:t>
      </w:r>
      <w:r>
        <w:rPr>
          <w:rFonts w:ascii="Times" w:cs="Times"/>
          <w:u w:color="000000"/>
        </w:rPr>
        <w:t>Bis1</w:t>
      </w:r>
      <w:r>
        <w:rPr>
          <w:rFonts w:ascii="Times" w:cs="Times"/>
          <w:u w:color="000000"/>
        </w:rPr>
        <w:t>”</w:t>
      </w:r>
      <w:r>
        <w:rPr>
          <w:rFonts w:hint="eastAsia"/>
          <w:u w:color="000000"/>
        </w:rPr>
        <w:t>为前缀的新地址，这是一种具有一致性和更友好的</w:t>
      </w:r>
      <w:r>
        <w:rPr>
          <w:rFonts w:ascii="Times" w:cs="Times"/>
          <w:u w:color="000000"/>
        </w:rPr>
        <w:t>Bismuth</w:t>
      </w:r>
      <w:r>
        <w:rPr>
          <w:rFonts w:hint="eastAsia"/>
          <w:u w:color="000000"/>
        </w:rPr>
        <w:t>地址。用</w:t>
      </w:r>
      <w:r>
        <w:rPr>
          <w:rFonts w:ascii="Times" w:cs="Times"/>
          <w:u w:color="000000"/>
        </w:rPr>
        <w:t>ECDSA</w:t>
      </w:r>
      <w:r>
        <w:rPr>
          <w:rFonts w:hint="eastAsia"/>
          <w:u w:color="000000"/>
        </w:rPr>
        <w:t>算法，</w:t>
      </w:r>
      <w:r>
        <w:rPr>
          <w:rFonts w:ascii="Times" w:cs="Times"/>
          <w:u w:color="000000"/>
        </w:rPr>
        <w:t>Bismuth</w:t>
      </w:r>
      <w:r>
        <w:rPr>
          <w:rFonts w:hint="eastAsia"/>
          <w:u w:color="000000"/>
        </w:rPr>
        <w:t>兼容传统钱包及助记词钱包。集成与如</w:t>
      </w:r>
      <w:r>
        <w:rPr>
          <w:rFonts w:ascii="Times" w:cs="Times"/>
          <w:u w:color="000000"/>
        </w:rPr>
        <w:t>“</w:t>
      </w:r>
      <w:proofErr w:type="spellStart"/>
      <w:r>
        <w:rPr>
          <w:rFonts w:ascii="Times" w:cs="Times"/>
          <w:u w:color="000000"/>
        </w:rPr>
        <w:t>Trezor</w:t>
      </w:r>
      <w:proofErr w:type="spellEnd"/>
      <w:r>
        <w:rPr>
          <w:rFonts w:ascii="Times" w:cs="Times"/>
          <w:u w:color="000000"/>
        </w:rPr>
        <w:t>”</w:t>
      </w:r>
      <w:r>
        <w:rPr>
          <w:rFonts w:hint="eastAsia"/>
          <w:u w:color="000000"/>
        </w:rPr>
        <w:t>和</w:t>
      </w:r>
      <w:r>
        <w:rPr>
          <w:rFonts w:ascii="Times" w:cs="Times"/>
          <w:u w:color="000000"/>
        </w:rPr>
        <w:t>“</w:t>
      </w:r>
      <w:r>
        <w:rPr>
          <w:rFonts w:ascii="Times" w:cs="Times"/>
          <w:u w:color="000000"/>
        </w:rPr>
        <w:t>Ledger</w:t>
      </w:r>
      <w:r>
        <w:rPr>
          <w:rFonts w:ascii="Times" w:cs="Times"/>
          <w:u w:color="000000"/>
        </w:rPr>
        <w:t>”</w:t>
      </w:r>
      <w:r>
        <w:rPr>
          <w:rFonts w:hint="eastAsia"/>
          <w:u w:color="000000"/>
        </w:rPr>
        <w:t>的硬件钱包已经变得更简单，最后，使得移动应用钱包支持</w:t>
      </w:r>
      <w:r>
        <w:rPr>
          <w:rFonts w:ascii="Times" w:cs="Times"/>
          <w:u w:color="000000"/>
        </w:rPr>
        <w:t>Bismuth</w:t>
      </w:r>
      <w:r>
        <w:rPr>
          <w:rFonts w:hint="eastAsia"/>
          <w:u w:color="000000"/>
        </w:rPr>
        <w:t>成为可能。</w:t>
      </w:r>
    </w:p>
    <w:p w14:paraId="37E414AB" w14:textId="77777777" w:rsidR="00320F25" w:rsidRDefault="00320F25" w:rsidP="00412688">
      <w:pPr>
        <w:pStyle w:val="a3"/>
        <w:rPr>
          <w:i/>
          <w:u w:color="000000"/>
        </w:rPr>
      </w:pPr>
    </w:p>
    <w:p w14:paraId="0B7BD0F1" w14:textId="77777777" w:rsidR="00E761D6" w:rsidRPr="00320F25" w:rsidRDefault="00E761D6" w:rsidP="00412688">
      <w:pPr>
        <w:pStyle w:val="a3"/>
        <w:rPr>
          <w:rFonts w:ascii="Times" w:cs="Times"/>
          <w:i/>
          <w:u w:color="000000"/>
        </w:rPr>
      </w:pPr>
      <w:r w:rsidRPr="00320F25">
        <w:rPr>
          <w:rFonts w:hint="eastAsia"/>
          <w:i/>
          <w:u w:color="000000"/>
        </w:rPr>
        <w:t>对于用户而言</w:t>
      </w:r>
    </w:p>
    <w:p w14:paraId="280B6EE4" w14:textId="0029BD82" w:rsidR="00E761D6" w:rsidRDefault="00E761D6" w:rsidP="00412688">
      <w:pPr>
        <w:pStyle w:val="a3"/>
        <w:rPr>
          <w:rFonts w:ascii="Times" w:cs="Times"/>
          <w:u w:color="000000"/>
        </w:rPr>
      </w:pPr>
      <w:r>
        <w:rPr>
          <w:rFonts w:ascii="Times" w:cs="Times"/>
          <w:u w:color="000000"/>
        </w:rPr>
        <w:t>Bismuth</w:t>
      </w:r>
      <w:r>
        <w:rPr>
          <w:rFonts w:hint="eastAsia"/>
          <w:u w:color="000000"/>
        </w:rPr>
        <w:t>基金将会让用户选择使用</w:t>
      </w:r>
      <w:r>
        <w:rPr>
          <w:rFonts w:ascii="Times" w:cs="Times"/>
          <w:u w:color="000000"/>
        </w:rPr>
        <w:t>RSA</w:t>
      </w:r>
      <w:r>
        <w:rPr>
          <w:rFonts w:hint="eastAsia"/>
          <w:u w:color="000000"/>
        </w:rPr>
        <w:t>或者</w:t>
      </w:r>
      <w:r>
        <w:rPr>
          <w:rFonts w:ascii="Times" w:cs="Times"/>
          <w:u w:color="000000"/>
        </w:rPr>
        <w:t>ECDSA</w:t>
      </w:r>
      <w:r>
        <w:rPr>
          <w:rFonts w:hint="eastAsia"/>
          <w:u w:color="000000"/>
        </w:rPr>
        <w:t>方案。两种方案都有其各有的优点和缺点，但是这些特点都取决于选择使用哪一种方案的应用开发者和用户。这两种算法方案都会兼容的共存在</w:t>
      </w:r>
      <w:r>
        <w:rPr>
          <w:rFonts w:ascii="Times" w:cs="Times"/>
          <w:u w:color="000000"/>
        </w:rPr>
        <w:t>Bismuth</w:t>
      </w:r>
      <w:r>
        <w:rPr>
          <w:rFonts w:hint="eastAsia"/>
          <w:u w:color="000000"/>
        </w:rPr>
        <w:t>协议中，同时可选择性也是面向所有人的。</w:t>
      </w:r>
      <w:r>
        <w:rPr>
          <w:rFonts w:ascii="Times" w:cs="Times"/>
          <w:u w:color="000000"/>
        </w:rPr>
        <w:t>Bismuth</w:t>
      </w:r>
      <w:r>
        <w:rPr>
          <w:rFonts w:hint="eastAsia"/>
          <w:u w:color="000000"/>
        </w:rPr>
        <w:t>是仅有可以为用户提供选择性的平台，同时提供了高安全性，如果将来</w:t>
      </w:r>
      <w:r w:rsidR="009C50D7">
        <w:rPr>
          <w:rFonts w:hint="eastAsia"/>
          <w:u w:color="000000"/>
        </w:rPr>
        <w:t>在</w:t>
      </w:r>
      <w:r>
        <w:rPr>
          <w:rFonts w:ascii="Times" w:cs="Times"/>
          <w:u w:color="000000"/>
        </w:rPr>
        <w:t>ECDSA</w:t>
      </w:r>
      <w:r>
        <w:rPr>
          <w:rFonts w:hint="eastAsia"/>
          <w:u w:color="000000"/>
        </w:rPr>
        <w:t>中发现了后门，因为</w:t>
      </w:r>
      <w:r>
        <w:rPr>
          <w:rFonts w:ascii="Times" w:cs="Times"/>
          <w:u w:color="000000"/>
        </w:rPr>
        <w:t>Bismuth</w:t>
      </w:r>
      <w:r>
        <w:rPr>
          <w:rFonts w:hint="eastAsia"/>
          <w:u w:color="000000"/>
        </w:rPr>
        <w:t>在所有交易中使用了</w:t>
      </w:r>
      <w:r>
        <w:rPr>
          <w:rFonts w:ascii="Times" w:cs="Times"/>
          <w:u w:color="000000"/>
        </w:rPr>
        <w:t>RSA</w:t>
      </w:r>
      <w:r>
        <w:rPr>
          <w:rFonts w:hint="eastAsia"/>
          <w:u w:color="000000"/>
        </w:rPr>
        <w:t>算法将最不会受影响，并且用户可以立马将所有的操作回滚到</w:t>
      </w:r>
      <w:r>
        <w:rPr>
          <w:rFonts w:ascii="Times" w:cs="Times"/>
          <w:u w:color="000000"/>
        </w:rPr>
        <w:t>RSA</w:t>
      </w:r>
      <w:r>
        <w:rPr>
          <w:rFonts w:hint="eastAsia"/>
          <w:u w:color="000000"/>
        </w:rPr>
        <w:t>，其中没有复杂的跨链过程。这样的操作在大多数其它使用</w:t>
      </w:r>
      <w:r>
        <w:rPr>
          <w:rFonts w:ascii="Times" w:cs="Times"/>
          <w:u w:color="000000"/>
        </w:rPr>
        <w:t>ECDSA</w:t>
      </w:r>
      <w:r>
        <w:rPr>
          <w:rFonts w:hint="eastAsia"/>
          <w:u w:color="000000"/>
        </w:rPr>
        <w:t>的加密平台中是不存在的。</w:t>
      </w:r>
    </w:p>
    <w:p w14:paraId="56C5C047" w14:textId="77777777" w:rsidR="003C388A" w:rsidRDefault="003C388A" w:rsidP="00412688">
      <w:pPr>
        <w:pStyle w:val="a3"/>
        <w:rPr>
          <w:i/>
          <w:u w:color="000000"/>
        </w:rPr>
      </w:pPr>
    </w:p>
    <w:p w14:paraId="59A9E34A" w14:textId="77777777" w:rsidR="00E761D6" w:rsidRPr="00063573" w:rsidRDefault="00E761D6" w:rsidP="00412688">
      <w:pPr>
        <w:pStyle w:val="a3"/>
        <w:rPr>
          <w:rFonts w:ascii="Times" w:cs="Times"/>
          <w:i/>
          <w:u w:color="000000"/>
        </w:rPr>
      </w:pPr>
      <w:r w:rsidRPr="00063573">
        <w:rPr>
          <w:rFonts w:hint="eastAsia"/>
          <w:i/>
          <w:u w:color="000000"/>
        </w:rPr>
        <w:t>未来证明</w:t>
      </w:r>
    </w:p>
    <w:p w14:paraId="65816C24" w14:textId="711A7991" w:rsidR="00E761D6" w:rsidRDefault="00E761D6" w:rsidP="00412688">
      <w:pPr>
        <w:pStyle w:val="a3"/>
        <w:rPr>
          <w:rFonts w:ascii="Times" w:cs="Times"/>
          <w:u w:color="000000"/>
        </w:rPr>
      </w:pPr>
      <w:r>
        <w:rPr>
          <w:rFonts w:ascii="Times" w:cs="Times"/>
          <w:u w:color="000000"/>
        </w:rPr>
        <w:t>Bismuth</w:t>
      </w:r>
      <w:r>
        <w:rPr>
          <w:rFonts w:hint="eastAsia"/>
          <w:u w:color="000000"/>
        </w:rPr>
        <w:t>的多方案地址介绍将会为发展中的</w:t>
      </w:r>
      <w:r>
        <w:rPr>
          <w:rFonts w:ascii="Times" w:cs="Times"/>
          <w:u w:color="000000"/>
        </w:rPr>
        <w:t>Bismuth</w:t>
      </w:r>
      <w:r>
        <w:rPr>
          <w:rFonts w:hint="eastAsia"/>
          <w:u w:color="000000"/>
        </w:rPr>
        <w:t>带来许多方面的帮助，不仅是拓展其</w:t>
      </w:r>
      <w:r w:rsidR="005B5F29">
        <w:rPr>
          <w:rFonts w:hint="eastAsia"/>
          <w:u w:color="000000"/>
        </w:rPr>
        <w:t>使用</w:t>
      </w:r>
      <w:r w:rsidR="00794F87">
        <w:rPr>
          <w:rFonts w:hint="eastAsia"/>
          <w:u w:color="000000"/>
        </w:rPr>
        <w:t>领域还是在</w:t>
      </w:r>
      <w:r>
        <w:rPr>
          <w:rFonts w:hint="eastAsia"/>
          <w:u w:color="000000"/>
        </w:rPr>
        <w:t>硬件设备</w:t>
      </w:r>
      <w:r w:rsidR="00794F87">
        <w:rPr>
          <w:rFonts w:hint="eastAsia"/>
          <w:u w:color="000000"/>
        </w:rPr>
        <w:t>中</w:t>
      </w:r>
      <w:r>
        <w:rPr>
          <w:rFonts w:hint="eastAsia"/>
          <w:u w:color="000000"/>
        </w:rPr>
        <w:t>，抑或是促进其关于地址及格式的功能上都能带来很大的帮助。这是一个具有现代化方案和在建立一个多方案地址方面的突破。在某种情况上来讲，甚至可以突破</w:t>
      </w:r>
      <w:r>
        <w:rPr>
          <w:rFonts w:ascii="Times" w:cs="Times"/>
          <w:u w:color="000000"/>
        </w:rPr>
        <w:t>RSA</w:t>
      </w:r>
      <w:r>
        <w:rPr>
          <w:rFonts w:hint="eastAsia"/>
          <w:u w:color="000000"/>
        </w:rPr>
        <w:t>和</w:t>
      </w:r>
      <w:r>
        <w:rPr>
          <w:rFonts w:ascii="Times" w:cs="Times"/>
          <w:u w:color="000000"/>
        </w:rPr>
        <w:t>ECDSA</w:t>
      </w:r>
      <w:r>
        <w:rPr>
          <w:rFonts w:hint="eastAsia"/>
          <w:u w:color="000000"/>
        </w:rPr>
        <w:t>两种选择。处理签名和地址的代码是模块化的、可拓展的。举个例子，虽然当前文档没有载明，但是当前节点是支持</w:t>
      </w:r>
      <w:r>
        <w:rPr>
          <w:rFonts w:ascii="Times" w:cs="Times"/>
          <w:u w:color="000000"/>
        </w:rPr>
        <w:t>ed25519</w:t>
      </w:r>
      <w:r>
        <w:rPr>
          <w:rFonts w:hint="eastAsia"/>
          <w:u w:color="000000"/>
        </w:rPr>
        <w:t>加密算法的。在不久将来，将会支持越来越多的方案，以此来抵制量子计算对某加密算法的威胁。</w:t>
      </w:r>
    </w:p>
    <w:p w14:paraId="4D4CD6FB" w14:textId="77777777" w:rsidR="00063573" w:rsidRDefault="00063573" w:rsidP="00412688">
      <w:pPr>
        <w:pStyle w:val="a3"/>
        <w:rPr>
          <w:i/>
          <w:u w:color="000000"/>
        </w:rPr>
      </w:pPr>
    </w:p>
    <w:p w14:paraId="311E8E40" w14:textId="77777777" w:rsidR="00E761D6" w:rsidRPr="00063573" w:rsidRDefault="00E761D6" w:rsidP="00412688">
      <w:pPr>
        <w:pStyle w:val="a3"/>
        <w:rPr>
          <w:rFonts w:ascii="Times" w:cs="Times"/>
          <w:i/>
          <w:u w:color="000000"/>
        </w:rPr>
      </w:pPr>
      <w:r w:rsidRPr="00063573">
        <w:rPr>
          <w:rFonts w:hint="eastAsia"/>
          <w:i/>
          <w:u w:color="000000"/>
        </w:rPr>
        <w:t>挖矿算法</w:t>
      </w:r>
    </w:p>
    <w:p w14:paraId="7C43F9AC" w14:textId="1D9C8AF6" w:rsidR="00E761D6" w:rsidRDefault="00E761D6" w:rsidP="00412688">
      <w:pPr>
        <w:pStyle w:val="a3"/>
        <w:rPr>
          <w:rFonts w:ascii="Times" w:cs="Times"/>
          <w:u w:color="000000"/>
        </w:rPr>
      </w:pPr>
      <w:r>
        <w:rPr>
          <w:rFonts w:ascii="Times" w:cs="Times"/>
          <w:u w:color="000000"/>
        </w:rPr>
        <w:t>Bismuth</w:t>
      </w:r>
      <w:r>
        <w:rPr>
          <w:rFonts w:hint="eastAsia"/>
          <w:u w:color="000000"/>
        </w:rPr>
        <w:t>的加密货币项目主网于</w:t>
      </w:r>
      <w:r>
        <w:rPr>
          <w:rFonts w:ascii="Times" w:cs="Times"/>
          <w:u w:color="000000"/>
        </w:rPr>
        <w:t>2017</w:t>
      </w:r>
      <w:r>
        <w:rPr>
          <w:rFonts w:hint="eastAsia"/>
          <w:u w:color="000000"/>
        </w:rPr>
        <w:t>年</w:t>
      </w:r>
      <w:r>
        <w:rPr>
          <w:rFonts w:ascii="Times" w:cs="Times"/>
          <w:u w:color="000000"/>
        </w:rPr>
        <w:t>5</w:t>
      </w:r>
      <w:r>
        <w:rPr>
          <w:rFonts w:hint="eastAsia"/>
          <w:u w:color="000000"/>
        </w:rPr>
        <w:t>月</w:t>
      </w:r>
      <w:r>
        <w:rPr>
          <w:rFonts w:ascii="Times" w:cs="Times"/>
          <w:u w:color="000000"/>
        </w:rPr>
        <w:t>1</w:t>
      </w:r>
      <w:r>
        <w:rPr>
          <w:rFonts w:hint="eastAsia"/>
          <w:u w:color="000000"/>
        </w:rPr>
        <w:t>日上线。挖矿算法基于</w:t>
      </w:r>
      <w:r>
        <w:rPr>
          <w:rFonts w:ascii="Times" w:cs="Times"/>
          <w:u w:color="000000"/>
        </w:rPr>
        <w:t>sha224,</w:t>
      </w:r>
      <w:r>
        <w:rPr>
          <w:rFonts w:hint="eastAsia"/>
          <w:u w:color="000000"/>
        </w:rPr>
        <w:t>详情参见：</w:t>
      </w:r>
      <w:r w:rsidR="00EE5E7F">
        <w:fldChar w:fldCharType="begin"/>
      </w:r>
      <w:r w:rsidR="00EE5E7F">
        <w:instrText xml:space="preserve"> HYPERLINK "http://dx.doi.org/10.4173/mic.2017.4.1" </w:instrText>
      </w:r>
      <w:r w:rsidR="00EE5E7F">
        <w:fldChar w:fldCharType="separate"/>
      </w:r>
      <w:r w:rsidRPr="00C41FA2">
        <w:rPr>
          <w:rStyle w:val="a8"/>
          <w:rFonts w:ascii="Times" w:cs="Times"/>
          <w:u w:val="none"/>
        </w:rPr>
        <w:t>http://dx.doi.org/10.4173/mic.2017.4.1</w:t>
      </w:r>
      <w:r w:rsidR="00EE5E7F">
        <w:rPr>
          <w:rStyle w:val="a8"/>
          <w:rFonts w:ascii="Times" w:cs="Times"/>
          <w:u w:val="none"/>
        </w:rPr>
        <w:fldChar w:fldCharType="end"/>
      </w:r>
      <w:r w:rsidRPr="00C41FA2">
        <w:rPr>
          <w:rFonts w:hint="eastAsia"/>
        </w:rPr>
        <w:t>。</w:t>
      </w:r>
      <w:r>
        <w:rPr>
          <w:rFonts w:hint="eastAsia"/>
          <w:u w:color="000000"/>
        </w:rPr>
        <w:t>在挖矿初始，仅支持</w:t>
      </w:r>
      <w:r>
        <w:rPr>
          <w:rFonts w:ascii="Times" w:cs="Times"/>
          <w:u w:color="000000"/>
        </w:rPr>
        <w:t>CPU</w:t>
      </w:r>
      <w:r>
        <w:rPr>
          <w:rFonts w:hint="eastAsia"/>
          <w:u w:color="000000"/>
        </w:rPr>
        <w:t>挖矿，</w:t>
      </w:r>
      <w:r>
        <w:rPr>
          <w:rFonts w:hint="eastAsia"/>
          <w:u w:color="000000"/>
        </w:rPr>
        <w:lastRenderedPageBreak/>
        <w:t>但不到半年时间已经支持</w:t>
      </w:r>
      <w:r>
        <w:rPr>
          <w:rFonts w:ascii="Times" w:cs="Times"/>
          <w:u w:color="000000"/>
        </w:rPr>
        <w:t>GPU</w:t>
      </w:r>
      <w:r>
        <w:rPr>
          <w:rFonts w:hint="eastAsia"/>
          <w:u w:color="000000"/>
        </w:rPr>
        <w:t>挖矿、同时诞生了第一个</w:t>
      </w:r>
      <w:r>
        <w:rPr>
          <w:rFonts w:ascii="Times" w:cs="Times"/>
          <w:u w:color="000000"/>
        </w:rPr>
        <w:t>GPU</w:t>
      </w:r>
      <w:r>
        <w:rPr>
          <w:rFonts w:hint="eastAsia"/>
          <w:u w:color="000000"/>
        </w:rPr>
        <w:t>矿池。</w:t>
      </w:r>
      <w:r>
        <w:rPr>
          <w:rFonts w:ascii="Times" w:cs="Times"/>
          <w:u w:color="000000"/>
        </w:rPr>
        <w:t>Bismuth</w:t>
      </w:r>
      <w:r>
        <w:rPr>
          <w:rFonts w:hint="eastAsia"/>
          <w:u w:color="000000"/>
        </w:rPr>
        <w:t>在</w:t>
      </w:r>
      <w:r>
        <w:rPr>
          <w:rFonts w:ascii="Times" w:cs="Times"/>
          <w:u w:color="000000"/>
        </w:rPr>
        <w:t>2017</w:t>
      </w:r>
      <w:r>
        <w:rPr>
          <w:rFonts w:hint="eastAsia"/>
          <w:u w:color="000000"/>
        </w:rPr>
        <w:t>年</w:t>
      </w:r>
      <w:r>
        <w:rPr>
          <w:rFonts w:ascii="Times" w:cs="Times"/>
          <w:u w:color="000000"/>
        </w:rPr>
        <w:t>10</w:t>
      </w:r>
      <w:r w:rsidR="004F0C2B">
        <w:rPr>
          <w:rFonts w:hint="eastAsia"/>
          <w:u w:color="000000"/>
        </w:rPr>
        <w:t>月的时候</w:t>
      </w:r>
      <w:r>
        <w:rPr>
          <w:rFonts w:hint="eastAsia"/>
          <w:u w:color="000000"/>
        </w:rPr>
        <w:t>登陆了</w:t>
      </w:r>
      <w:proofErr w:type="spellStart"/>
      <w:r w:rsidR="00F3281C">
        <w:rPr>
          <w:rFonts w:ascii="Times" w:cs="Times"/>
          <w:u w:color="000000"/>
        </w:rPr>
        <w:t>Cryp</w:t>
      </w:r>
      <w:r w:rsidR="001F1287">
        <w:rPr>
          <w:rFonts w:ascii="Times" w:cs="Times"/>
          <w:u w:color="000000"/>
        </w:rPr>
        <w:t>t</w:t>
      </w:r>
      <w:r>
        <w:rPr>
          <w:rFonts w:ascii="Times" w:cs="Times"/>
          <w:u w:color="000000"/>
        </w:rPr>
        <w:t>opia</w:t>
      </w:r>
      <w:proofErr w:type="spellEnd"/>
      <w:r>
        <w:rPr>
          <w:rFonts w:hint="eastAsia"/>
          <w:u w:color="000000"/>
        </w:rPr>
        <w:t>交易所，与此同时新增了许多</w:t>
      </w:r>
      <w:r>
        <w:rPr>
          <w:rFonts w:ascii="Times" w:cs="Times"/>
          <w:u w:color="000000"/>
        </w:rPr>
        <w:t>Bismuth</w:t>
      </w:r>
      <w:r>
        <w:rPr>
          <w:rFonts w:hint="eastAsia"/>
          <w:u w:color="000000"/>
        </w:rPr>
        <w:t>账户。在</w:t>
      </w:r>
      <w:r>
        <w:rPr>
          <w:rFonts w:ascii="Times" w:cs="Times"/>
          <w:u w:color="000000"/>
        </w:rPr>
        <w:t>2018</w:t>
      </w:r>
      <w:r>
        <w:rPr>
          <w:rFonts w:hint="eastAsia"/>
          <w:u w:color="000000"/>
        </w:rPr>
        <w:t>年</w:t>
      </w:r>
      <w:r>
        <w:rPr>
          <w:rFonts w:ascii="Times" w:cs="Times"/>
          <w:u w:color="000000"/>
        </w:rPr>
        <w:t>1</w:t>
      </w:r>
      <w:r>
        <w:rPr>
          <w:rFonts w:hint="eastAsia"/>
          <w:u w:color="000000"/>
        </w:rPr>
        <w:t>月份的时候，交易账户数量是最初的四倍。</w:t>
      </w:r>
    </w:p>
    <w:p w14:paraId="42670E94" w14:textId="7BCB457B" w:rsidR="00E761D6" w:rsidRDefault="00E761D6" w:rsidP="00412688">
      <w:pPr>
        <w:pStyle w:val="a3"/>
        <w:rPr>
          <w:rFonts w:ascii="Times" w:cs="Times"/>
          <w:u w:color="000000"/>
        </w:rPr>
      </w:pPr>
      <w:r>
        <w:rPr>
          <w:rFonts w:hint="eastAsia"/>
          <w:u w:color="000000"/>
        </w:rPr>
        <w:t>因为</w:t>
      </w:r>
      <w:r>
        <w:rPr>
          <w:rFonts w:ascii="Times" w:cs="Times"/>
          <w:u w:color="000000"/>
        </w:rPr>
        <w:t>Bismuth</w:t>
      </w:r>
      <w:r>
        <w:rPr>
          <w:rFonts w:hint="eastAsia"/>
          <w:u w:color="000000"/>
        </w:rPr>
        <w:t>拥有简单的算法，所以占用</w:t>
      </w:r>
      <w:r>
        <w:rPr>
          <w:rFonts w:ascii="Times" w:cs="Times"/>
          <w:u w:color="000000"/>
        </w:rPr>
        <w:t>GPU</w:t>
      </w:r>
      <w:r>
        <w:rPr>
          <w:rFonts w:hint="eastAsia"/>
          <w:u w:color="000000"/>
        </w:rPr>
        <w:t>较少的显存，同时</w:t>
      </w:r>
      <w:r>
        <w:rPr>
          <w:rFonts w:ascii="Times" w:cs="Times"/>
          <w:u w:color="000000"/>
        </w:rPr>
        <w:t>Bismuth</w:t>
      </w:r>
      <w:r>
        <w:rPr>
          <w:rFonts w:hint="eastAsia"/>
          <w:u w:color="000000"/>
        </w:rPr>
        <w:t>网络容易受到</w:t>
      </w:r>
      <w:r>
        <w:rPr>
          <w:rFonts w:ascii="Times" w:cs="Times"/>
          <w:u w:color="000000"/>
        </w:rPr>
        <w:t>FPGA</w:t>
      </w:r>
      <w:r>
        <w:rPr>
          <w:rFonts w:hint="eastAsia"/>
          <w:u w:color="000000"/>
        </w:rPr>
        <w:t>或</w:t>
      </w:r>
      <w:r>
        <w:rPr>
          <w:rFonts w:ascii="Times" w:cs="Times"/>
          <w:u w:color="000000"/>
        </w:rPr>
        <w:t>ASIC</w:t>
      </w:r>
      <w:r>
        <w:rPr>
          <w:rFonts w:hint="eastAsia"/>
          <w:u w:color="000000"/>
        </w:rPr>
        <w:t>挖矿程序的</w:t>
      </w:r>
      <w:r>
        <w:rPr>
          <w:rFonts w:ascii="Times" w:cs="Times"/>
          <w:u w:color="000000"/>
        </w:rPr>
        <w:t>51%</w:t>
      </w:r>
      <w:r>
        <w:rPr>
          <w:rFonts w:hint="eastAsia"/>
          <w:u w:color="000000"/>
        </w:rPr>
        <w:t>算力攻击。核心开发组已经很早预见到这种威胁，但决定先解决其他问题，比如提升主网稳定性，而不是开发新功能。超级节点和侧链的引入也是一个例子。</w:t>
      </w:r>
    </w:p>
    <w:p w14:paraId="06A722A1" w14:textId="77777777" w:rsidR="00E761D6" w:rsidRDefault="00E761D6" w:rsidP="00412688">
      <w:pPr>
        <w:pStyle w:val="a3"/>
        <w:rPr>
          <w:rFonts w:ascii="Times" w:cs="Times"/>
          <w:u w:color="000000"/>
        </w:rPr>
      </w:pPr>
      <w:r>
        <w:rPr>
          <w:rFonts w:hint="eastAsia"/>
          <w:u w:color="000000"/>
        </w:rPr>
        <w:t>在</w:t>
      </w:r>
      <w:r>
        <w:rPr>
          <w:rFonts w:ascii="Times" w:cs="Times"/>
          <w:u w:color="000000"/>
        </w:rPr>
        <w:t>2018</w:t>
      </w:r>
      <w:r>
        <w:rPr>
          <w:rFonts w:hint="eastAsia"/>
          <w:u w:color="000000"/>
        </w:rPr>
        <w:t>年</w:t>
      </w:r>
      <w:r>
        <w:rPr>
          <w:rFonts w:ascii="Times" w:cs="Times"/>
          <w:u w:color="000000"/>
        </w:rPr>
        <w:t>8</w:t>
      </w:r>
      <w:r>
        <w:rPr>
          <w:rFonts w:hint="eastAsia"/>
          <w:u w:color="000000"/>
        </w:rPr>
        <w:t>月和</w:t>
      </w:r>
      <w:r>
        <w:rPr>
          <w:rFonts w:ascii="Times" w:cs="Times"/>
          <w:u w:color="000000"/>
        </w:rPr>
        <w:t>9</w:t>
      </w:r>
      <w:r>
        <w:rPr>
          <w:rFonts w:hint="eastAsia"/>
          <w:u w:color="000000"/>
        </w:rPr>
        <w:t>月份的时候，诞生了越来越多的</w:t>
      </w:r>
      <w:r>
        <w:rPr>
          <w:rFonts w:ascii="Times" w:cs="Times"/>
          <w:u w:color="000000"/>
        </w:rPr>
        <w:t>FPGA</w:t>
      </w:r>
      <w:r>
        <w:rPr>
          <w:rFonts w:hint="eastAsia"/>
          <w:u w:color="000000"/>
        </w:rPr>
        <w:t>矿工，同时算力已经接近总算力的</w:t>
      </w:r>
      <w:r>
        <w:rPr>
          <w:rFonts w:ascii="Times" w:cs="Times"/>
          <w:u w:color="000000"/>
        </w:rPr>
        <w:t>51%</w:t>
      </w:r>
      <w:r>
        <w:rPr>
          <w:rFonts w:hint="eastAsia"/>
          <w:u w:color="000000"/>
        </w:rPr>
        <w:t>了。下表为当时的算力分布图：</w:t>
      </w:r>
    </w:p>
    <w:p w14:paraId="52E5A607" w14:textId="2BE4509F" w:rsidR="001537AF" w:rsidRDefault="001537AF" w:rsidP="001537AF">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5EF4080C" wp14:editId="0223A101">
            <wp:extent cx="5390515" cy="40513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Pr>
          <w:rFonts w:ascii="Times" w:hAnsi="Times" w:cs="Times"/>
          <w:color w:val="000000"/>
          <w:kern w:val="0"/>
        </w:rPr>
        <w:t xml:space="preserve"> </w:t>
      </w:r>
    </w:p>
    <w:p w14:paraId="54E82C51" w14:textId="0557FEC9" w:rsidR="00E761D6" w:rsidRPr="001537AF" w:rsidRDefault="00E761D6" w:rsidP="003E5797">
      <w:pPr>
        <w:widowControl/>
        <w:autoSpaceDE w:val="0"/>
        <w:autoSpaceDN w:val="0"/>
        <w:adjustRightInd w:val="0"/>
        <w:jc w:val="center"/>
        <w:rPr>
          <w:rFonts w:ascii="Times" w:eastAsia="Songti SC" w:hAnsi="Times" w:cs="Times"/>
          <w:color w:val="000000"/>
          <w:kern w:val="0"/>
          <w:u w:color="000000"/>
        </w:rPr>
      </w:pPr>
    </w:p>
    <w:p w14:paraId="0E4BE537" w14:textId="4D2D7E8E" w:rsidR="00E761D6" w:rsidRDefault="00E761D6" w:rsidP="00E43030">
      <w:pPr>
        <w:pStyle w:val="a3"/>
        <w:rPr>
          <w:rFonts w:ascii="Times" w:cs="Times"/>
          <w:u w:color="000000"/>
        </w:rPr>
      </w:pPr>
      <w:r>
        <w:rPr>
          <w:rFonts w:hint="eastAsia"/>
          <w:u w:color="000000"/>
        </w:rPr>
        <w:t>这些大规模</w:t>
      </w:r>
      <w:r>
        <w:rPr>
          <w:rFonts w:ascii="Times" w:cs="Times"/>
          <w:u w:color="000000"/>
        </w:rPr>
        <w:t>FPGA</w:t>
      </w:r>
      <w:r>
        <w:rPr>
          <w:rFonts w:hint="eastAsia"/>
          <w:u w:color="000000"/>
        </w:rPr>
        <w:t>矿工是由几个独立的渠道来识别的</w:t>
      </w:r>
      <w:r w:rsidR="0018035B">
        <w:rPr>
          <w:rFonts w:ascii="Times" w:cs="Times" w:hint="eastAsia"/>
          <w:u w:color="000000"/>
        </w:rPr>
        <w:t>：</w:t>
      </w:r>
      <w:r>
        <w:rPr>
          <w:rFonts w:ascii="Times" w:cs="Times"/>
          <w:u w:color="000000"/>
        </w:rPr>
        <w:t>Bismuth</w:t>
      </w:r>
      <w:r>
        <w:rPr>
          <w:rFonts w:hint="eastAsia"/>
          <w:u w:color="000000"/>
        </w:rPr>
        <w:t>网络监控页面，矿池，矿工自己报告的异常，常规交易跳水、与</w:t>
      </w:r>
      <w:r>
        <w:rPr>
          <w:rFonts w:ascii="Times" w:cs="Times"/>
          <w:u w:color="000000"/>
        </w:rPr>
        <w:t>FPGA</w:t>
      </w:r>
      <w:r>
        <w:rPr>
          <w:rFonts w:hint="eastAsia"/>
          <w:u w:color="000000"/>
        </w:rPr>
        <w:t>开发人员一起工作的内部核心开发小组。</w:t>
      </w:r>
    </w:p>
    <w:p w14:paraId="10A534F7" w14:textId="0C4E19DA" w:rsidR="00E761D6" w:rsidRDefault="00E761D6" w:rsidP="002B3006">
      <w:pPr>
        <w:pStyle w:val="a3"/>
        <w:rPr>
          <w:rFonts w:ascii="Times" w:cs="Times"/>
          <w:u w:color="000000"/>
        </w:rPr>
      </w:pPr>
      <w:r>
        <w:rPr>
          <w:rFonts w:ascii="Times" w:cs="Times"/>
          <w:u w:color="000000"/>
        </w:rPr>
        <w:t>FPGA</w:t>
      </w:r>
      <w:r>
        <w:rPr>
          <w:rFonts w:hint="eastAsia"/>
          <w:u w:color="000000"/>
        </w:rPr>
        <w:t>矿工用他自己的账</w:t>
      </w:r>
      <w:r w:rsidR="00CD4E28">
        <w:rPr>
          <w:rFonts w:hint="eastAsia"/>
          <w:u w:color="000000"/>
        </w:rPr>
        <w:t>户</w:t>
      </w:r>
      <w:r w:rsidR="00D41BF1">
        <w:rPr>
          <w:rFonts w:hint="eastAsia"/>
          <w:u w:color="000000"/>
        </w:rPr>
        <w:t>与</w:t>
      </w:r>
      <w:r>
        <w:rPr>
          <w:rFonts w:hint="eastAsia"/>
          <w:u w:color="000000"/>
        </w:rPr>
        <w:t>在上图列出的</w:t>
      </w:r>
      <w:r>
        <w:rPr>
          <w:rFonts w:ascii="Times" w:cs="Times"/>
          <w:u w:color="000000"/>
        </w:rPr>
        <w:t xml:space="preserve"> Pool4</w:t>
      </w:r>
      <w:r w:rsidR="00AA7274">
        <w:rPr>
          <w:rFonts w:ascii="Times" w:cs="Times" w:hint="eastAsia"/>
          <w:u w:color="000000"/>
        </w:rPr>
        <w:t>之间</w:t>
      </w:r>
      <w:r>
        <w:rPr>
          <w:rFonts w:hint="eastAsia"/>
          <w:u w:color="000000"/>
        </w:rPr>
        <w:t>来回切换。在超级节点成功发布后，核心团队不</w:t>
      </w:r>
      <w:r w:rsidR="00C63375">
        <w:rPr>
          <w:rFonts w:hint="eastAsia"/>
          <w:u w:color="000000"/>
        </w:rPr>
        <w:t>得不快速行动，并且这种新的挖矿算法已经位列第一了，尽管这种算法</w:t>
      </w:r>
      <w:r w:rsidR="00951B5D">
        <w:rPr>
          <w:rFonts w:hint="eastAsia"/>
          <w:u w:color="000000"/>
        </w:rPr>
        <w:t>没公布在几个月</w:t>
      </w:r>
      <w:r>
        <w:rPr>
          <w:rFonts w:hint="eastAsia"/>
          <w:u w:color="000000"/>
        </w:rPr>
        <w:t>前的路线图中。这种修改后的算法是在</w:t>
      </w:r>
      <w:r>
        <w:rPr>
          <w:rFonts w:ascii="Times" w:cs="Times"/>
          <w:u w:color="000000"/>
        </w:rPr>
        <w:t>2018</w:t>
      </w:r>
      <w:r>
        <w:rPr>
          <w:rFonts w:hint="eastAsia"/>
          <w:u w:color="000000"/>
        </w:rPr>
        <w:t>年</w:t>
      </w:r>
      <w:r>
        <w:rPr>
          <w:rFonts w:ascii="Times" w:cs="Times"/>
          <w:u w:color="000000"/>
        </w:rPr>
        <w:t>9</w:t>
      </w:r>
      <w:r>
        <w:rPr>
          <w:rFonts w:hint="eastAsia"/>
          <w:u w:color="000000"/>
        </w:rPr>
        <w:t>月基于私密的测试网络开发和测试的。此挖矿算法从概念诞生到发布，仅此</w:t>
      </w:r>
      <w:r>
        <w:rPr>
          <w:rFonts w:hint="eastAsia"/>
          <w:u w:color="000000"/>
        </w:rPr>
        <w:lastRenderedPageBreak/>
        <w:t>用了</w:t>
      </w:r>
      <w:r>
        <w:rPr>
          <w:rFonts w:ascii="Times" w:cs="Times"/>
          <w:u w:color="000000"/>
        </w:rPr>
        <w:t>3</w:t>
      </w:r>
      <w:r>
        <w:rPr>
          <w:rFonts w:hint="eastAsia"/>
          <w:u w:color="000000"/>
        </w:rPr>
        <w:t>周的时间。尽管我们的开发速度非常快速，但是交易所及矿池也跟上了脚步，仅用了一周的时间就对节点完成了更新。</w:t>
      </w:r>
    </w:p>
    <w:p w14:paraId="362826BB" w14:textId="7CC914E2" w:rsidR="00E761D6" w:rsidRDefault="00E761D6" w:rsidP="003D6103">
      <w:pPr>
        <w:pStyle w:val="a3"/>
        <w:ind w:firstLineChars="0" w:firstLine="420"/>
        <w:rPr>
          <w:rFonts w:ascii="Times" w:cs="Times"/>
          <w:u w:color="000000"/>
        </w:rPr>
      </w:pPr>
      <w:r>
        <w:rPr>
          <w:rFonts w:hint="eastAsia"/>
          <w:u w:color="000000"/>
        </w:rPr>
        <w:t>是什么让</w:t>
      </w:r>
      <w:r>
        <w:rPr>
          <w:rFonts w:ascii="Times" w:cs="Times"/>
          <w:u w:color="000000"/>
        </w:rPr>
        <w:t>FPGA</w:t>
      </w:r>
      <w:r>
        <w:rPr>
          <w:rFonts w:hint="eastAsia"/>
          <w:u w:color="000000"/>
        </w:rPr>
        <w:t>如此高效率的呢？那是因为</w:t>
      </w:r>
      <w:r>
        <w:rPr>
          <w:rFonts w:ascii="Times" w:cs="Times"/>
          <w:u w:color="000000"/>
        </w:rPr>
        <w:t>Bismuth</w:t>
      </w:r>
      <w:r>
        <w:rPr>
          <w:rFonts w:hint="eastAsia"/>
          <w:u w:color="000000"/>
        </w:rPr>
        <w:t>挖矿算法仅依赖于处理能力，而不需要内存。在谨慎的研究及测试之后，团队的一名核心开发者</w:t>
      </w:r>
      <w:proofErr w:type="spellStart"/>
      <w:r>
        <w:rPr>
          <w:rFonts w:ascii="Times" w:cs="Times"/>
          <w:u w:color="000000"/>
        </w:rPr>
        <w:t>EggdragSyl</w:t>
      </w:r>
      <w:proofErr w:type="spellEnd"/>
      <w:r>
        <w:rPr>
          <w:rFonts w:hint="eastAsia"/>
          <w:u w:color="000000"/>
        </w:rPr>
        <w:t>，想出来如下一些对当前挖矿算法的优化</w:t>
      </w:r>
      <w:r w:rsidR="0044072D">
        <w:rPr>
          <w:rFonts w:hint="eastAsia"/>
          <w:u w:color="000000"/>
        </w:rPr>
        <w:t>方法</w:t>
      </w:r>
      <w:r>
        <w:rPr>
          <w:rFonts w:hint="eastAsia"/>
          <w:u w:color="000000"/>
        </w:rPr>
        <w:t>：</w:t>
      </w:r>
    </w:p>
    <w:p w14:paraId="3D62B1F8" w14:textId="77777777" w:rsidR="00E761D6" w:rsidRDefault="00E761D6" w:rsidP="002B3006">
      <w:pPr>
        <w:pStyle w:val="a3"/>
        <w:rPr>
          <w:rFonts w:ascii="Times" w:cs="Times"/>
          <w:u w:color="000000"/>
        </w:rPr>
      </w:pPr>
    </w:p>
    <w:p w14:paraId="18F06838" w14:textId="77777777" w:rsidR="00974F54" w:rsidRDefault="00974F54" w:rsidP="002B3006">
      <w:pPr>
        <w:pStyle w:val="a3"/>
        <w:rPr>
          <w:rFonts w:ascii="Times" w:cs="Times"/>
          <w:u w:color="000000"/>
        </w:rPr>
      </w:pPr>
    </w:p>
    <w:p w14:paraId="0E524F5D" w14:textId="77777777" w:rsidR="00E761D6" w:rsidRDefault="00E761D6" w:rsidP="002B3006">
      <w:pPr>
        <w:pStyle w:val="a3"/>
        <w:rPr>
          <w:rFonts w:ascii="Times" w:cs="Times"/>
          <w:u w:color="000000"/>
        </w:rPr>
      </w:pPr>
      <w:r>
        <w:rPr>
          <w:rFonts w:ascii="Times" w:cs="Times"/>
          <w:u w:color="000000"/>
        </w:rPr>
        <w:tab/>
        <w:t>1.</w:t>
      </w:r>
      <w:r>
        <w:rPr>
          <w:rFonts w:hint="eastAsia"/>
          <w:u w:color="000000"/>
        </w:rPr>
        <w:t>依赖内存</w:t>
      </w:r>
    </w:p>
    <w:p w14:paraId="06BB5537" w14:textId="2B273A01" w:rsidR="00E761D6" w:rsidRDefault="00E761D6" w:rsidP="002B3006">
      <w:pPr>
        <w:pStyle w:val="a3"/>
        <w:rPr>
          <w:rFonts w:ascii="Times" w:cs="Times"/>
          <w:u w:color="000000"/>
        </w:rPr>
      </w:pPr>
      <w:r>
        <w:rPr>
          <w:rFonts w:ascii="Times" w:cs="Times"/>
          <w:u w:color="000000"/>
        </w:rPr>
        <w:tab/>
        <w:t>2.</w:t>
      </w:r>
      <w:r w:rsidR="005C6ED2">
        <w:rPr>
          <w:rFonts w:ascii="Times" w:cs="Times" w:hint="eastAsia"/>
          <w:u w:color="000000"/>
        </w:rPr>
        <w:t>加大力度</w:t>
      </w:r>
      <w:r>
        <w:rPr>
          <w:rFonts w:hint="eastAsia"/>
          <w:u w:color="000000"/>
        </w:rPr>
        <w:t>阻止或者惩罚</w:t>
      </w:r>
      <w:r>
        <w:rPr>
          <w:rFonts w:ascii="Times" w:cs="Times"/>
          <w:u w:color="000000"/>
        </w:rPr>
        <w:t>FPGA</w:t>
      </w:r>
      <w:r>
        <w:rPr>
          <w:rFonts w:hint="eastAsia"/>
          <w:u w:color="000000"/>
        </w:rPr>
        <w:t>矿工</w:t>
      </w:r>
    </w:p>
    <w:p w14:paraId="5BC0DBD2" w14:textId="77777777" w:rsidR="00E761D6" w:rsidRDefault="00E761D6" w:rsidP="002B3006">
      <w:pPr>
        <w:pStyle w:val="a3"/>
        <w:rPr>
          <w:rFonts w:ascii="Times" w:cs="Times"/>
          <w:u w:color="000000"/>
        </w:rPr>
      </w:pPr>
      <w:r>
        <w:rPr>
          <w:rFonts w:ascii="Times" w:cs="Times"/>
          <w:u w:color="000000"/>
        </w:rPr>
        <w:tab/>
        <w:t>3.</w:t>
      </w:r>
      <w:r>
        <w:rPr>
          <w:rFonts w:hint="eastAsia"/>
          <w:u w:color="000000"/>
        </w:rPr>
        <w:t>加快节点认证</w:t>
      </w:r>
    </w:p>
    <w:p w14:paraId="10BDF403" w14:textId="77777777" w:rsidR="00E761D6" w:rsidRDefault="00E761D6" w:rsidP="002B3006">
      <w:pPr>
        <w:pStyle w:val="a3"/>
        <w:rPr>
          <w:rFonts w:ascii="Times" w:cs="Times"/>
          <w:u w:color="000000"/>
        </w:rPr>
      </w:pPr>
      <w:r>
        <w:rPr>
          <w:rFonts w:ascii="Times" w:cs="Times"/>
          <w:u w:color="000000"/>
        </w:rPr>
        <w:tab/>
        <w:t>4.</w:t>
      </w:r>
      <w:r>
        <w:rPr>
          <w:rFonts w:hint="eastAsia"/>
          <w:u w:color="000000"/>
        </w:rPr>
        <w:t>对当前</w:t>
      </w:r>
      <w:r>
        <w:rPr>
          <w:rFonts w:ascii="Times" w:cs="Times"/>
          <w:u w:color="000000"/>
        </w:rPr>
        <w:t>GPU</w:t>
      </w:r>
      <w:r>
        <w:rPr>
          <w:rFonts w:hint="eastAsia"/>
          <w:u w:color="000000"/>
        </w:rPr>
        <w:t>矿工做最低的改变来使得矿池快速支持</w:t>
      </w:r>
    </w:p>
    <w:p w14:paraId="6246E011" w14:textId="77777777" w:rsidR="00E761D6" w:rsidRDefault="00E761D6" w:rsidP="002B3006">
      <w:pPr>
        <w:pStyle w:val="a3"/>
        <w:rPr>
          <w:rFonts w:ascii="Times" w:cs="Times"/>
          <w:u w:color="000000"/>
        </w:rPr>
      </w:pPr>
      <w:r>
        <w:rPr>
          <w:rFonts w:hint="eastAsia"/>
          <w:u w:color="000000"/>
        </w:rPr>
        <w:t>由此</w:t>
      </w:r>
      <w:r>
        <w:rPr>
          <w:rFonts w:ascii="Times" w:cs="Times"/>
          <w:u w:color="000000"/>
        </w:rPr>
        <w:t>“</w:t>
      </w:r>
      <w:r>
        <w:rPr>
          <w:rFonts w:ascii="Times" w:cs="Times"/>
          <w:u w:color="000000"/>
        </w:rPr>
        <w:t xml:space="preserve">Bismuth </w:t>
      </w:r>
      <w:r>
        <w:rPr>
          <w:rFonts w:hint="eastAsia"/>
          <w:u w:color="000000"/>
        </w:rPr>
        <w:t>难度</w:t>
      </w:r>
      <w:r>
        <w:rPr>
          <w:rFonts w:ascii="Times" w:cs="Times"/>
          <w:u w:color="000000"/>
        </w:rPr>
        <w:t>3</w:t>
      </w:r>
      <w:r>
        <w:rPr>
          <w:rFonts w:ascii="Times" w:cs="Times"/>
          <w:u w:color="000000"/>
        </w:rPr>
        <w:t>”</w:t>
      </w:r>
      <w:r>
        <w:rPr>
          <w:rFonts w:hint="eastAsia"/>
          <w:u w:color="000000"/>
        </w:rPr>
        <w:t>挖矿算法诞生了，并且在分叉后支持挖矿。</w:t>
      </w:r>
    </w:p>
    <w:p w14:paraId="5B165C57" w14:textId="7C35B7A6" w:rsidR="00E761D6" w:rsidRDefault="00E761D6" w:rsidP="0005549B">
      <w:pPr>
        <w:pStyle w:val="a3"/>
        <w:rPr>
          <w:rFonts w:ascii="Times" w:cs="Times"/>
          <w:u w:color="000000"/>
        </w:rPr>
      </w:pPr>
      <w:r>
        <w:rPr>
          <w:rFonts w:hint="eastAsia"/>
          <w:u w:color="000000"/>
        </w:rPr>
        <w:t>在</w:t>
      </w:r>
      <w:r>
        <w:rPr>
          <w:rFonts w:ascii="Times" w:cs="Times"/>
          <w:u w:color="000000"/>
        </w:rPr>
        <w:t>2018</w:t>
      </w:r>
      <w:r>
        <w:rPr>
          <w:rFonts w:hint="eastAsia"/>
          <w:u w:color="000000"/>
        </w:rPr>
        <w:t>年</w:t>
      </w:r>
      <w:r>
        <w:rPr>
          <w:rFonts w:ascii="Times" w:cs="Times"/>
          <w:u w:color="000000"/>
        </w:rPr>
        <w:t>10</w:t>
      </w:r>
      <w:r>
        <w:rPr>
          <w:rFonts w:hint="eastAsia"/>
          <w:u w:color="000000"/>
        </w:rPr>
        <w:t>月</w:t>
      </w:r>
      <w:r>
        <w:rPr>
          <w:rFonts w:ascii="Times" w:cs="Times"/>
          <w:u w:color="000000"/>
        </w:rPr>
        <w:t>8</w:t>
      </w:r>
      <w:r>
        <w:rPr>
          <w:rFonts w:hint="eastAsia"/>
          <w:u w:color="000000"/>
        </w:rPr>
        <w:t>日，高度为</w:t>
      </w:r>
      <w:r>
        <w:rPr>
          <w:rFonts w:ascii="Times" w:cs="Times"/>
          <w:u w:color="000000"/>
        </w:rPr>
        <w:t>854,660</w:t>
      </w:r>
      <w:r>
        <w:rPr>
          <w:rFonts w:hint="eastAsia"/>
          <w:u w:color="000000"/>
        </w:rPr>
        <w:t>的块，新的挖矿算法在</w:t>
      </w:r>
      <w:r>
        <w:rPr>
          <w:rFonts w:ascii="Times" w:cs="Times"/>
          <w:u w:color="000000"/>
        </w:rPr>
        <w:t>Bismuth</w:t>
      </w:r>
      <w:r>
        <w:rPr>
          <w:rFonts w:hint="eastAsia"/>
          <w:u w:color="000000"/>
        </w:rPr>
        <w:t>主网中发布。虽然以前的</w:t>
      </w:r>
      <w:r>
        <w:rPr>
          <w:rFonts w:ascii="Times" w:cs="Times"/>
          <w:u w:color="000000"/>
        </w:rPr>
        <w:t>Bismuth</w:t>
      </w:r>
      <w:r>
        <w:rPr>
          <w:rFonts w:hint="eastAsia"/>
          <w:u w:color="000000"/>
        </w:rPr>
        <w:t>挖矿算法在挖矿上比较昂贵，但是只需要很少的内存。为了让新的挖矿算法抵抗</w:t>
      </w:r>
      <w:r>
        <w:rPr>
          <w:rFonts w:ascii="Times" w:cs="Times"/>
          <w:u w:color="000000"/>
        </w:rPr>
        <w:t>ASICS</w:t>
      </w:r>
      <w:r>
        <w:rPr>
          <w:rFonts w:hint="eastAsia"/>
          <w:u w:color="000000"/>
        </w:rPr>
        <w:t>及</w:t>
      </w:r>
      <w:r>
        <w:rPr>
          <w:rFonts w:ascii="Times" w:cs="Times"/>
          <w:u w:color="000000"/>
        </w:rPr>
        <w:t>FPGA</w:t>
      </w:r>
      <w:r>
        <w:rPr>
          <w:rFonts w:hint="eastAsia"/>
          <w:u w:color="000000"/>
        </w:rPr>
        <w:t>矿工，需要在内存中引用一个大小为</w:t>
      </w:r>
      <w:r>
        <w:rPr>
          <w:rFonts w:ascii="Times" w:cs="Times"/>
          <w:u w:color="000000"/>
        </w:rPr>
        <w:t>1GB</w:t>
      </w:r>
      <w:r>
        <w:rPr>
          <w:rFonts w:hint="eastAsia"/>
          <w:u w:color="000000"/>
        </w:rPr>
        <w:t>的随机二进制文件，如下图中黄色标注部分：</w:t>
      </w:r>
    </w:p>
    <w:p w14:paraId="026FE008" w14:textId="47DBA40E" w:rsidR="00ED6AC4" w:rsidRDefault="00ED6AC4" w:rsidP="00ED6AC4">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7C7DD561" wp14:editId="2DC3B3F6">
            <wp:extent cx="5390515" cy="30410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r>
        <w:rPr>
          <w:rFonts w:ascii="Times" w:hAnsi="Times" w:cs="Times"/>
          <w:color w:val="000000"/>
          <w:kern w:val="0"/>
        </w:rPr>
        <w:t xml:space="preserve"> </w:t>
      </w:r>
    </w:p>
    <w:p w14:paraId="03E162A1" w14:textId="6AA4907D" w:rsidR="00E761D6" w:rsidRDefault="00E761D6" w:rsidP="005F3B0D">
      <w:pPr>
        <w:jc w:val="center"/>
        <w:rPr>
          <w:u w:color="000000"/>
        </w:rPr>
      </w:pPr>
    </w:p>
    <w:p w14:paraId="789178FA" w14:textId="33E20C54" w:rsidR="00E761D6" w:rsidRPr="00A904BE" w:rsidRDefault="00A60FF6" w:rsidP="002B3006">
      <w:pPr>
        <w:pStyle w:val="a3"/>
        <w:rPr>
          <w:rFonts w:ascii="Times" w:cs="Times"/>
          <w:i/>
          <w:u w:color="000000"/>
        </w:rPr>
      </w:pPr>
      <w:r w:rsidRPr="00A904BE">
        <w:rPr>
          <w:rFonts w:ascii="Times" w:cs="Times"/>
          <w:i/>
          <w:u w:color="000000"/>
        </w:rPr>
        <w:t xml:space="preserve">Bismuth </w:t>
      </w:r>
      <w:r w:rsidR="0031530B" w:rsidRPr="00A904BE">
        <w:rPr>
          <w:rFonts w:ascii="Times" w:cs="Times" w:hint="eastAsia"/>
          <w:i/>
          <w:u w:color="000000"/>
        </w:rPr>
        <w:t>难度</w:t>
      </w:r>
      <w:r w:rsidR="00E761D6" w:rsidRPr="00A904BE">
        <w:rPr>
          <w:rFonts w:ascii="Times" w:cs="Times"/>
          <w:i/>
          <w:u w:color="000000"/>
        </w:rPr>
        <w:t>3</w:t>
      </w:r>
    </w:p>
    <w:p w14:paraId="7FDAFB63" w14:textId="66296C55" w:rsidR="00E761D6" w:rsidRDefault="00E761D6" w:rsidP="002B3006">
      <w:pPr>
        <w:pStyle w:val="a3"/>
        <w:rPr>
          <w:rFonts w:ascii="Times" w:cs="Times"/>
          <w:u w:color="000000"/>
        </w:rPr>
      </w:pPr>
      <w:r>
        <w:rPr>
          <w:rFonts w:hint="eastAsia"/>
          <w:u w:color="000000"/>
        </w:rPr>
        <w:t>由</w:t>
      </w:r>
      <w:proofErr w:type="spellStart"/>
      <w:r>
        <w:rPr>
          <w:rFonts w:ascii="Times" w:cs="Times"/>
          <w:u w:color="000000"/>
        </w:rPr>
        <w:t>EggdraSyl</w:t>
      </w:r>
      <w:proofErr w:type="spellEnd"/>
      <w:r>
        <w:rPr>
          <w:rFonts w:hint="eastAsia"/>
          <w:u w:color="000000"/>
        </w:rPr>
        <w:t>开发的</w:t>
      </w:r>
      <w:r>
        <w:rPr>
          <w:rFonts w:ascii="Times" w:cs="Times"/>
          <w:u w:color="000000"/>
        </w:rPr>
        <w:t>“</w:t>
      </w:r>
      <w:r w:rsidR="00DD726F">
        <w:rPr>
          <w:rFonts w:ascii="Times" w:cs="Times" w:hint="eastAsia"/>
          <w:u w:color="000000"/>
        </w:rPr>
        <w:t>难度</w:t>
      </w:r>
      <w:r>
        <w:rPr>
          <w:rFonts w:ascii="Times" w:cs="Times"/>
          <w:u w:color="000000"/>
        </w:rPr>
        <w:t>3</w:t>
      </w:r>
      <w:r>
        <w:rPr>
          <w:rFonts w:ascii="Times" w:cs="Times"/>
          <w:u w:color="000000"/>
        </w:rPr>
        <w:t>”</w:t>
      </w:r>
      <w:r>
        <w:rPr>
          <w:rFonts w:hint="eastAsia"/>
          <w:u w:color="000000"/>
        </w:rPr>
        <w:t>算法简单高效：这种算法所对应的每个测试场景都需要从一个混合查询表中读取一个随机偏差。</w:t>
      </w:r>
    </w:p>
    <w:p w14:paraId="31526B5B" w14:textId="33F40149" w:rsidR="00E761D6" w:rsidRDefault="00E761D6" w:rsidP="005F3B0D">
      <w:pPr>
        <w:pStyle w:val="a3"/>
        <w:ind w:firstLineChars="0" w:firstLine="420"/>
        <w:rPr>
          <w:rFonts w:ascii="Times" w:cs="Times"/>
          <w:u w:color="000000"/>
        </w:rPr>
      </w:pPr>
      <w:r>
        <w:rPr>
          <w:rFonts w:hint="eastAsia"/>
          <w:u w:color="000000"/>
        </w:rPr>
        <w:t>这个算法理念可以被其他挖矿算法用来作为抵御相似攻击的附加选择。不管</w:t>
      </w:r>
      <w:r>
        <w:rPr>
          <w:rFonts w:hint="eastAsia"/>
          <w:u w:color="000000"/>
        </w:rPr>
        <w:lastRenderedPageBreak/>
        <w:t>匹配算法是否用哈希现金（</w:t>
      </w:r>
      <w:proofErr w:type="spellStart"/>
      <w:r>
        <w:rPr>
          <w:rFonts w:ascii="Times" w:cs="Times"/>
          <w:u w:color="000000"/>
        </w:rPr>
        <w:t>hashcash</w:t>
      </w:r>
      <w:proofErr w:type="spellEnd"/>
      <w:r>
        <w:rPr>
          <w:rFonts w:hint="eastAsia"/>
          <w:u w:color="000000"/>
        </w:rPr>
        <w:t>）与否都是无关紧要的，</w:t>
      </w:r>
      <w:r>
        <w:rPr>
          <w:rFonts w:ascii="Times" w:cs="Times"/>
          <w:u w:color="000000"/>
        </w:rPr>
        <w:t>bismuth</w:t>
      </w:r>
      <w:r>
        <w:rPr>
          <w:rFonts w:hint="eastAsia"/>
          <w:u w:color="000000"/>
        </w:rPr>
        <w:t>没有用。最后测试的哈希状态是</w:t>
      </w:r>
      <w:r>
        <w:rPr>
          <w:rFonts w:ascii="Times" w:cs="Times"/>
          <w:u w:color="000000"/>
        </w:rPr>
        <w:t>32</w:t>
      </w:r>
      <w:r>
        <w:rPr>
          <w:rFonts w:hint="eastAsia"/>
          <w:u w:color="000000"/>
        </w:rPr>
        <w:t>位的词向量。因为这是一个哈希结果，可以被当作一个随机向量，可以存储任何东西，甚至你不能反转这个过程（这是哈希的一个特性），查询表依然存储着随机数据。对于每一个场景，额外的操作是将</w:t>
      </w:r>
      <w:r>
        <w:rPr>
          <w:rFonts w:ascii="Times" w:cs="Times"/>
          <w:u w:color="000000"/>
        </w:rPr>
        <w:t>XOR</w:t>
      </w:r>
      <w:r>
        <w:rPr>
          <w:rFonts w:hint="eastAsia"/>
          <w:u w:color="000000"/>
        </w:rPr>
        <w:t>传输到一个哈希输出，被赋予一个从查询表中得到的随机向量，伴随着哈希所定义的下标开始，所以是一个随机的、不可预测的、不可定位的状态。</w:t>
      </w:r>
      <w:r>
        <w:rPr>
          <w:rFonts w:ascii="Times" w:cs="Times"/>
          <w:u w:color="000000"/>
        </w:rPr>
        <w:t>XOR</w:t>
      </w:r>
      <w:r>
        <w:rPr>
          <w:rFonts w:hint="eastAsia"/>
          <w:u w:color="000000"/>
        </w:rPr>
        <w:t>的哈希状态</w:t>
      </w:r>
      <w:r w:rsidR="00132358">
        <w:rPr>
          <w:rFonts w:hint="eastAsia"/>
          <w:u w:color="000000"/>
        </w:rPr>
        <w:t>被认为</w:t>
      </w:r>
      <w:r w:rsidR="004F1DA0">
        <w:rPr>
          <w:rFonts w:hint="eastAsia"/>
          <w:u w:color="000000"/>
        </w:rPr>
        <w:t>是</w:t>
      </w:r>
      <w:r>
        <w:rPr>
          <w:rFonts w:hint="eastAsia"/>
          <w:u w:color="000000"/>
        </w:rPr>
        <w:t>复杂匹配函数的输入向量。</w:t>
      </w:r>
    </w:p>
    <w:p w14:paraId="41ED4C03" w14:textId="62886B8F" w:rsidR="00E761D6" w:rsidRDefault="00E761D6" w:rsidP="00395811">
      <w:pPr>
        <w:pStyle w:val="a3"/>
        <w:numPr>
          <w:ilvl w:val="0"/>
          <w:numId w:val="18"/>
        </w:numPr>
        <w:ind w:firstLineChars="0"/>
        <w:rPr>
          <w:rFonts w:ascii="Times" w:cs="Times"/>
          <w:u w:color="000000"/>
        </w:rPr>
      </w:pPr>
      <w:r>
        <w:rPr>
          <w:rFonts w:hint="eastAsia"/>
          <w:u w:color="000000"/>
        </w:rPr>
        <w:t>这种改变并不会影响找到一个好的候选方案的概率。</w:t>
      </w:r>
    </w:p>
    <w:p w14:paraId="4789F3A5" w14:textId="39364F6A" w:rsidR="00E761D6" w:rsidRDefault="00E761D6" w:rsidP="0035565A">
      <w:pPr>
        <w:pStyle w:val="a3"/>
        <w:numPr>
          <w:ilvl w:val="0"/>
          <w:numId w:val="18"/>
        </w:numPr>
        <w:ind w:firstLineChars="0"/>
        <w:rPr>
          <w:rFonts w:ascii="Times" w:cs="Times"/>
          <w:u w:color="000000"/>
        </w:rPr>
      </w:pPr>
      <w:r>
        <w:rPr>
          <w:rFonts w:hint="eastAsia"/>
          <w:u w:color="000000"/>
        </w:rPr>
        <w:t>并没有改变哈希算法</w:t>
      </w:r>
    </w:p>
    <w:p w14:paraId="1254D1A4" w14:textId="2B0AF64B" w:rsidR="00E761D6" w:rsidRDefault="00E761D6" w:rsidP="0035565A">
      <w:pPr>
        <w:pStyle w:val="a3"/>
        <w:numPr>
          <w:ilvl w:val="0"/>
          <w:numId w:val="18"/>
        </w:numPr>
        <w:ind w:firstLineChars="0"/>
        <w:rPr>
          <w:rFonts w:ascii="Times" w:cs="Times"/>
          <w:u w:color="000000"/>
        </w:rPr>
      </w:pPr>
      <w:r>
        <w:rPr>
          <w:rFonts w:hint="eastAsia"/>
          <w:u w:color="000000"/>
        </w:rPr>
        <w:t>并没有改变复杂匹配算法</w:t>
      </w:r>
    </w:p>
    <w:p w14:paraId="5AFB4C1B" w14:textId="7179B56C" w:rsidR="00E761D6" w:rsidRDefault="00E761D6" w:rsidP="0035565A">
      <w:pPr>
        <w:pStyle w:val="a3"/>
        <w:numPr>
          <w:ilvl w:val="0"/>
          <w:numId w:val="18"/>
        </w:numPr>
        <w:ind w:firstLineChars="0"/>
        <w:rPr>
          <w:rFonts w:ascii="Times" w:cs="Times"/>
          <w:u w:color="000000"/>
        </w:rPr>
      </w:pPr>
      <w:r>
        <w:rPr>
          <w:rFonts w:hint="eastAsia"/>
          <w:u w:color="000000"/>
        </w:rPr>
        <w:t>对于每一种适用场景，都需要从一个随机下标中读取约</w:t>
      </w:r>
      <w:r>
        <w:rPr>
          <w:rFonts w:ascii="Times" w:cs="Times"/>
          <w:u w:color="000000"/>
        </w:rPr>
        <w:t>8</w:t>
      </w:r>
      <w:r>
        <w:rPr>
          <w:rFonts w:hint="eastAsia"/>
          <w:u w:color="000000"/>
        </w:rPr>
        <w:t>个词</w:t>
      </w:r>
    </w:p>
    <w:p w14:paraId="75A3853E" w14:textId="4746916B" w:rsidR="00E761D6" w:rsidRDefault="00E761D6" w:rsidP="0035565A">
      <w:pPr>
        <w:pStyle w:val="a3"/>
        <w:numPr>
          <w:ilvl w:val="0"/>
          <w:numId w:val="18"/>
        </w:numPr>
        <w:ind w:firstLineChars="0"/>
        <w:rPr>
          <w:rFonts w:ascii="Times" w:cs="Times"/>
          <w:u w:color="000000"/>
        </w:rPr>
      </w:pPr>
      <w:r>
        <w:rPr>
          <w:rFonts w:hint="eastAsia"/>
          <w:u w:color="000000"/>
        </w:rPr>
        <w:t>矿工需要在全时段内保存一份查询表数据到内存中</w:t>
      </w:r>
    </w:p>
    <w:p w14:paraId="72DACD58" w14:textId="77777777" w:rsidR="00AD4230" w:rsidRDefault="00AD4230" w:rsidP="00AD4230">
      <w:pPr>
        <w:pStyle w:val="a3"/>
        <w:ind w:firstLineChars="0" w:firstLine="420"/>
        <w:rPr>
          <w:u w:color="000000"/>
        </w:rPr>
      </w:pPr>
    </w:p>
    <w:p w14:paraId="0FFAC11D" w14:textId="77777777" w:rsidR="00E761D6" w:rsidRDefault="00E761D6" w:rsidP="00AD4230">
      <w:pPr>
        <w:pStyle w:val="a3"/>
        <w:ind w:firstLineChars="0" w:firstLine="420"/>
        <w:rPr>
          <w:rFonts w:ascii="Times" w:cs="Times"/>
          <w:u w:color="000000"/>
        </w:rPr>
      </w:pPr>
      <w:r>
        <w:rPr>
          <w:rFonts w:hint="eastAsia"/>
          <w:u w:color="000000"/>
        </w:rPr>
        <w:t>这是一种可以应用到其他加密货币货币中的通用调整。</w:t>
      </w:r>
    </w:p>
    <w:p w14:paraId="267026B7" w14:textId="77777777" w:rsidR="00E761D6" w:rsidRDefault="00E761D6" w:rsidP="00AD4230">
      <w:pPr>
        <w:pStyle w:val="a3"/>
        <w:ind w:firstLineChars="0" w:firstLine="420"/>
        <w:rPr>
          <w:rFonts w:ascii="Times" w:cs="Times"/>
          <w:u w:color="000000"/>
        </w:rPr>
      </w:pPr>
      <w:r>
        <w:rPr>
          <w:rFonts w:hint="eastAsia"/>
          <w:u w:color="000000"/>
        </w:rPr>
        <w:t>中长期规划</w:t>
      </w:r>
    </w:p>
    <w:p w14:paraId="4685479C" w14:textId="77777777" w:rsidR="00E761D6" w:rsidRDefault="00E761D6" w:rsidP="00AD4230">
      <w:pPr>
        <w:pStyle w:val="a3"/>
        <w:ind w:firstLineChars="0" w:firstLine="420"/>
        <w:rPr>
          <w:rFonts w:ascii="Times" w:cs="Times"/>
          <w:u w:color="000000"/>
        </w:rPr>
      </w:pPr>
      <w:r>
        <w:rPr>
          <w:rFonts w:hint="eastAsia"/>
          <w:u w:color="000000"/>
        </w:rPr>
        <w:t>核心开发团队依旧钟爱</w:t>
      </w:r>
      <w:r>
        <w:rPr>
          <w:rFonts w:ascii="Times" w:cs="Times"/>
          <w:u w:color="000000"/>
        </w:rPr>
        <w:t>FPGA</w:t>
      </w:r>
      <w:r>
        <w:rPr>
          <w:rFonts w:hint="eastAsia"/>
          <w:u w:color="000000"/>
        </w:rPr>
        <w:t>和集成芯片矿机挖</w:t>
      </w:r>
      <w:r>
        <w:rPr>
          <w:rFonts w:ascii="Times" w:cs="Times"/>
          <w:u w:color="000000"/>
        </w:rPr>
        <w:t>Bismuth</w:t>
      </w:r>
      <w:r>
        <w:rPr>
          <w:rFonts w:hint="eastAsia"/>
          <w:u w:color="000000"/>
        </w:rPr>
        <w:t>。</w:t>
      </w:r>
    </w:p>
    <w:p w14:paraId="0218FC26" w14:textId="7C01ABA5" w:rsidR="00E761D6" w:rsidRDefault="00E761D6" w:rsidP="00AD4230">
      <w:pPr>
        <w:pStyle w:val="a3"/>
        <w:numPr>
          <w:ilvl w:val="0"/>
          <w:numId w:val="19"/>
        </w:numPr>
        <w:ind w:firstLineChars="0"/>
        <w:rPr>
          <w:rFonts w:ascii="Times" w:cs="Times"/>
          <w:u w:color="000000"/>
        </w:rPr>
      </w:pPr>
      <w:r>
        <w:rPr>
          <w:rFonts w:hint="eastAsia"/>
          <w:u w:color="000000"/>
        </w:rPr>
        <w:t>这是工作量证明币种可以保护其网络的唯一方式。纯</w:t>
      </w:r>
      <w:r>
        <w:rPr>
          <w:rFonts w:ascii="Times" w:cs="Times"/>
          <w:u w:color="000000"/>
        </w:rPr>
        <w:t>GPU</w:t>
      </w:r>
      <w:r>
        <w:rPr>
          <w:rFonts w:hint="eastAsia"/>
          <w:u w:color="000000"/>
        </w:rPr>
        <w:t>挖矿币种总是受到来自</w:t>
      </w:r>
      <w:proofErr w:type="spellStart"/>
      <w:r>
        <w:rPr>
          <w:rFonts w:ascii="Times" w:cs="Times"/>
          <w:u w:color="000000"/>
        </w:rPr>
        <w:t>nicehash</w:t>
      </w:r>
      <w:proofErr w:type="spellEnd"/>
      <w:r>
        <w:rPr>
          <w:rFonts w:hint="eastAsia"/>
          <w:u w:color="000000"/>
        </w:rPr>
        <w:t>或者相似的租赁哈希算力的攻击威胁。</w:t>
      </w:r>
    </w:p>
    <w:p w14:paraId="138DF46E" w14:textId="1D4026E3" w:rsidR="00E761D6" w:rsidRDefault="00E761D6" w:rsidP="00AD4230">
      <w:pPr>
        <w:pStyle w:val="a3"/>
        <w:numPr>
          <w:ilvl w:val="0"/>
          <w:numId w:val="19"/>
        </w:numPr>
        <w:ind w:firstLineChars="0"/>
        <w:rPr>
          <w:rFonts w:ascii="Times" w:cs="Times"/>
          <w:u w:color="000000"/>
        </w:rPr>
      </w:pPr>
      <w:r>
        <w:rPr>
          <w:rFonts w:ascii="Times" w:cs="Times"/>
          <w:u w:color="000000"/>
        </w:rPr>
        <w:t>FPGS</w:t>
      </w:r>
      <w:r>
        <w:rPr>
          <w:rFonts w:hint="eastAsia"/>
          <w:u w:color="000000"/>
        </w:rPr>
        <w:t>和</w:t>
      </w:r>
      <w:r>
        <w:rPr>
          <w:rFonts w:ascii="Times" w:cs="Times"/>
          <w:u w:color="000000"/>
        </w:rPr>
        <w:t>ASIC</w:t>
      </w:r>
      <w:r>
        <w:rPr>
          <w:rFonts w:hint="eastAsia"/>
          <w:u w:color="000000"/>
        </w:rPr>
        <w:t>矿机的算力功耗比优于</w:t>
      </w:r>
      <w:r>
        <w:rPr>
          <w:rFonts w:ascii="Times" w:cs="Times"/>
          <w:u w:color="000000"/>
        </w:rPr>
        <w:t>GPU</w:t>
      </w:r>
      <w:r>
        <w:rPr>
          <w:rFonts w:hint="eastAsia"/>
          <w:u w:color="000000"/>
        </w:rPr>
        <w:t>矿机，所以你将会拥有更多有效的算力，将会拥有一个可接管更多资源的更安全的网络。</w:t>
      </w:r>
    </w:p>
    <w:p w14:paraId="7FAE9CD0" w14:textId="77777777" w:rsidR="00E761D6" w:rsidRDefault="00E761D6" w:rsidP="00AD4230">
      <w:pPr>
        <w:pStyle w:val="a3"/>
        <w:ind w:firstLineChars="0" w:firstLine="420"/>
        <w:rPr>
          <w:rFonts w:ascii="Times" w:cs="Times"/>
          <w:u w:color="000000"/>
        </w:rPr>
      </w:pPr>
      <w:r>
        <w:rPr>
          <w:rFonts w:hint="eastAsia"/>
          <w:u w:color="000000"/>
        </w:rPr>
        <w:t>仅当挖矿设备是大量可用的才成立。这并不是由某个独立的、拥有大量定制或专有的矿机来操作的。</w:t>
      </w:r>
    </w:p>
    <w:p w14:paraId="151E947D" w14:textId="77777777" w:rsidR="00E761D6" w:rsidRDefault="00E761D6" w:rsidP="00A470A8">
      <w:pPr>
        <w:pStyle w:val="a3"/>
        <w:ind w:firstLineChars="0" w:firstLine="420"/>
        <w:rPr>
          <w:rFonts w:ascii="Times" w:cs="Times"/>
          <w:u w:color="000000"/>
        </w:rPr>
      </w:pPr>
      <w:r>
        <w:rPr>
          <w:rFonts w:hint="eastAsia"/>
          <w:u w:color="000000"/>
        </w:rPr>
        <w:t>下一步将介绍几种挖矿方式，这样每个人将会有一个公平的机会去挖矿、获得盈利、并且能够为</w:t>
      </w:r>
      <w:r>
        <w:rPr>
          <w:rFonts w:ascii="Times" w:cs="Times"/>
          <w:u w:color="000000"/>
        </w:rPr>
        <w:t>bismuth</w:t>
      </w:r>
      <w:r>
        <w:rPr>
          <w:rFonts w:hint="eastAsia"/>
          <w:u w:color="000000"/>
        </w:rPr>
        <w:t>网络的安全而贡献（</w:t>
      </w:r>
      <w:r>
        <w:rPr>
          <w:rFonts w:ascii="Times" w:cs="Times"/>
          <w:u w:color="000000"/>
        </w:rPr>
        <w:t>CPU GPU FPGA ASIC</w:t>
      </w:r>
      <w:r>
        <w:rPr>
          <w:rFonts w:hint="eastAsia"/>
          <w:u w:color="000000"/>
        </w:rPr>
        <w:t>挖矿）。这样也能让更安全的算法更新再次出现。</w:t>
      </w:r>
    </w:p>
    <w:p w14:paraId="35B24EF0" w14:textId="77777777" w:rsidR="00E761D6" w:rsidRDefault="00E761D6" w:rsidP="009D48D1">
      <w:pPr>
        <w:pStyle w:val="a4"/>
        <w:rPr>
          <w:rFonts w:ascii="Times"/>
          <w:u w:color="000000"/>
        </w:rPr>
      </w:pPr>
      <w:bookmarkStart w:id="8" w:name="_Toc22832852"/>
      <w:r>
        <w:rPr>
          <w:rFonts w:hint="eastAsia"/>
          <w:u w:color="000000"/>
        </w:rPr>
        <w:t>链的安全</w:t>
      </w:r>
      <w:bookmarkEnd w:id="8"/>
    </w:p>
    <w:p w14:paraId="148B1B91" w14:textId="1A71369A" w:rsidR="00E761D6" w:rsidRDefault="00E761D6" w:rsidP="002B3006">
      <w:pPr>
        <w:pStyle w:val="a3"/>
        <w:rPr>
          <w:rFonts w:ascii="Times" w:cs="Times"/>
          <w:u w:color="000000"/>
        </w:rPr>
      </w:pPr>
      <w:r>
        <w:rPr>
          <w:rFonts w:ascii="Times" w:cs="Times"/>
          <w:u w:color="000000"/>
        </w:rPr>
        <w:t>Bismuth</w:t>
      </w:r>
      <w:r>
        <w:rPr>
          <w:rFonts w:hint="eastAsia"/>
          <w:u w:color="000000"/>
        </w:rPr>
        <w:t>区块链用了一种叫做反馈控制策略来计算挖矿中的难度，详情</w:t>
      </w:r>
      <w:r w:rsidR="0075198B">
        <w:rPr>
          <w:rFonts w:hint="eastAsia"/>
          <w:u w:color="000000"/>
        </w:rPr>
        <w:t>在MIC中</w:t>
      </w:r>
      <w:r>
        <w:rPr>
          <w:rFonts w:hint="eastAsia"/>
          <w:u w:color="000000"/>
        </w:rPr>
        <w:t>参见：</w:t>
      </w:r>
      <w:r w:rsidR="00EE5E7F">
        <w:fldChar w:fldCharType="begin"/>
      </w:r>
      <w:r w:rsidR="00EE5E7F">
        <w:instrText xml:space="preserve"> HYPERLINK "doi:10.4173/</w:instrText>
      </w:r>
      <w:r w:rsidR="00EE5E7F">
        <w:instrText xml:space="preserve">mic.2017.4.1" </w:instrText>
      </w:r>
      <w:r w:rsidR="00EE5E7F">
        <w:fldChar w:fldCharType="separate"/>
      </w:r>
      <w:r w:rsidR="0075198B">
        <w:rPr>
          <w:rStyle w:val="a8"/>
          <w:rFonts w:ascii="Times" w:cs="Times"/>
          <w:u w:val="none"/>
        </w:rPr>
        <w:t>doi:10.4173/mic.2017.4.1</w:t>
      </w:r>
      <w:r w:rsidRPr="000E0608">
        <w:rPr>
          <w:rStyle w:val="a8"/>
          <w:rFonts w:ascii="Times" w:cs="Times"/>
          <w:u w:val="none"/>
        </w:rPr>
        <w:t xml:space="preserve"> </w:t>
      </w:r>
      <w:r w:rsidR="00EE5E7F">
        <w:rPr>
          <w:rStyle w:val="a8"/>
          <w:rFonts w:ascii="Times" w:cs="Times"/>
          <w:u w:val="none"/>
        </w:rPr>
        <w:fldChar w:fldCharType="end"/>
      </w:r>
      <w:r>
        <w:rPr>
          <w:rFonts w:hint="eastAsia"/>
          <w:u w:color="000000"/>
        </w:rPr>
        <w:t>。</w:t>
      </w:r>
      <w:r>
        <w:rPr>
          <w:rFonts w:ascii="Times" w:cs="Times"/>
          <w:u w:color="000000"/>
        </w:rPr>
        <w:t>Bismuth</w:t>
      </w:r>
      <w:r>
        <w:rPr>
          <w:rFonts w:hint="eastAsia"/>
          <w:u w:color="000000"/>
        </w:rPr>
        <w:t>以这样的反馈控制方式结合最长链规则来达到共识。</w:t>
      </w:r>
      <w:r w:rsidR="003F4A65">
        <w:rPr>
          <w:rFonts w:hint="eastAsia"/>
          <w:u w:color="000000"/>
        </w:rPr>
        <w:t>用</w:t>
      </w:r>
      <w:r>
        <w:rPr>
          <w:rFonts w:hint="eastAsia"/>
          <w:u w:color="000000"/>
        </w:rPr>
        <w:t>这种方法来对比其他方法是如何来决定总算力共识的呢（选择一条拥有最多算力的链）？在</w:t>
      </w:r>
      <w:r>
        <w:rPr>
          <w:rFonts w:ascii="Times" w:cs="Times"/>
          <w:u w:color="000000"/>
        </w:rPr>
        <w:t>MIC</w:t>
      </w:r>
      <w:r>
        <w:rPr>
          <w:rFonts w:hint="eastAsia"/>
          <w:u w:color="000000"/>
        </w:rPr>
        <w:t>报告中，图</w:t>
      </w:r>
      <w:r>
        <w:rPr>
          <w:rFonts w:ascii="Times" w:cs="Times"/>
          <w:u w:color="000000"/>
        </w:rPr>
        <w:t>7</w:t>
      </w:r>
      <w:r>
        <w:rPr>
          <w:rFonts w:hint="eastAsia"/>
          <w:u w:color="000000"/>
        </w:rPr>
        <w:t>的动态仿真模型回答了这个问题。考虑到以下情形：</w:t>
      </w:r>
      <w:r>
        <w:rPr>
          <w:rFonts w:ascii="Times" w:cs="Times"/>
          <w:u w:color="000000"/>
        </w:rPr>
        <w:t>1</w:t>
      </w:r>
      <w:r>
        <w:rPr>
          <w:rFonts w:hint="eastAsia"/>
          <w:u w:color="000000"/>
        </w:rPr>
        <w:t>）</w:t>
      </w:r>
      <w:r>
        <w:rPr>
          <w:rFonts w:ascii="Times" w:cs="Times"/>
          <w:u w:color="000000"/>
        </w:rPr>
        <w:t>.</w:t>
      </w:r>
      <w:r>
        <w:rPr>
          <w:rFonts w:hint="eastAsia"/>
          <w:u w:color="000000"/>
        </w:rPr>
        <w:t>算力水平稳定</w:t>
      </w:r>
      <w:r w:rsidR="00770704">
        <w:rPr>
          <w:rFonts w:hint="eastAsia"/>
          <w:u w:color="000000"/>
        </w:rPr>
        <w:t>在</w:t>
      </w:r>
      <w:r>
        <w:rPr>
          <w:rFonts w:ascii="Times" w:cs="Times"/>
          <w:u w:color="000000"/>
        </w:rPr>
        <w:t>102</w:t>
      </w:r>
      <w:r>
        <w:rPr>
          <w:rFonts w:hint="eastAsia"/>
          <w:u w:color="000000"/>
        </w:rPr>
        <w:t>，</w:t>
      </w:r>
      <w:r>
        <w:rPr>
          <w:rFonts w:ascii="Times" w:cs="Times"/>
          <w:u w:color="000000"/>
        </w:rPr>
        <w:t>24</w:t>
      </w:r>
      <w:r>
        <w:rPr>
          <w:rFonts w:hint="eastAsia"/>
          <w:u w:color="000000"/>
        </w:rPr>
        <w:t>小时的平均出块时间稳定在</w:t>
      </w:r>
      <w:r>
        <w:rPr>
          <w:rFonts w:ascii="Times" w:cs="Times"/>
          <w:u w:color="000000"/>
        </w:rPr>
        <w:t>60</w:t>
      </w:r>
      <w:r>
        <w:rPr>
          <w:rFonts w:hint="eastAsia"/>
          <w:u w:color="000000"/>
        </w:rPr>
        <w:t>秒以内</w:t>
      </w:r>
      <w:r>
        <w:rPr>
          <w:rFonts w:ascii="Times" w:cs="Times"/>
          <w:u w:color="000000"/>
        </w:rPr>
        <w:t xml:space="preserve"> 2</w:t>
      </w:r>
      <w:r>
        <w:rPr>
          <w:rFonts w:hint="eastAsia"/>
          <w:u w:color="000000"/>
        </w:rPr>
        <w:t>）</w:t>
      </w:r>
      <w:r>
        <w:rPr>
          <w:rFonts w:ascii="Times" w:cs="Times"/>
          <w:u w:color="000000"/>
        </w:rPr>
        <w:t>.</w:t>
      </w:r>
      <w:r>
        <w:rPr>
          <w:rFonts w:hint="eastAsia"/>
          <w:u w:color="000000"/>
        </w:rPr>
        <w:t>在块高度为</w:t>
      </w:r>
      <w:r>
        <w:rPr>
          <w:rFonts w:ascii="Times" w:cs="Times"/>
          <w:u w:color="000000"/>
        </w:rPr>
        <w:t>10,000</w:t>
      </w:r>
      <w:r w:rsidR="00E5582F">
        <w:rPr>
          <w:rFonts w:hint="eastAsia"/>
          <w:u w:color="000000"/>
        </w:rPr>
        <w:t>的时候，可能有矿池掌握了</w:t>
      </w:r>
      <w:r>
        <w:rPr>
          <w:rFonts w:hint="eastAsia"/>
          <w:u w:color="000000"/>
        </w:rPr>
        <w:t>超过</w:t>
      </w:r>
      <w:r w:rsidR="00883277">
        <w:rPr>
          <w:rFonts w:hint="eastAsia"/>
          <w:u w:color="000000"/>
        </w:rPr>
        <w:t>全网</w:t>
      </w:r>
      <w:r>
        <w:rPr>
          <w:rFonts w:ascii="Times" w:cs="Times"/>
          <w:u w:color="000000"/>
        </w:rPr>
        <w:lastRenderedPageBreak/>
        <w:t>25%</w:t>
      </w:r>
      <w:r w:rsidR="004F633C">
        <w:rPr>
          <w:rFonts w:hint="eastAsia"/>
          <w:u w:color="000000"/>
        </w:rPr>
        <w:t>的算力来中断原有链来获得一个更长的链。将会有两条竞争链</w:t>
      </w:r>
      <w:r>
        <w:rPr>
          <w:rFonts w:hint="eastAsia"/>
          <w:u w:color="000000"/>
        </w:rPr>
        <w:t>：</w:t>
      </w:r>
      <w:r>
        <w:rPr>
          <w:rFonts w:ascii="Times" w:cs="Times"/>
          <w:u w:color="000000"/>
        </w:rPr>
        <w:t>1</w:t>
      </w:r>
      <w:r>
        <w:rPr>
          <w:rFonts w:hint="eastAsia"/>
          <w:u w:color="000000"/>
        </w:rPr>
        <w:t>）掌控全网算力的</w:t>
      </w:r>
      <w:r>
        <w:rPr>
          <w:rFonts w:ascii="Times" w:cs="Times"/>
          <w:u w:color="000000"/>
        </w:rPr>
        <w:t>25%</w:t>
      </w:r>
      <w:r>
        <w:rPr>
          <w:rFonts w:hint="eastAsia"/>
          <w:u w:color="000000"/>
        </w:rPr>
        <w:t>的链</w:t>
      </w:r>
      <w:r>
        <w:rPr>
          <w:rFonts w:ascii="Times" w:cs="Times"/>
          <w:u w:color="000000"/>
        </w:rPr>
        <w:t xml:space="preserve"> 2)</w:t>
      </w:r>
      <w:r>
        <w:rPr>
          <w:rFonts w:hint="eastAsia"/>
          <w:u w:color="000000"/>
        </w:rPr>
        <w:t>在块高度为</w:t>
      </w:r>
      <w:r>
        <w:rPr>
          <w:rFonts w:ascii="Times" w:cs="Times"/>
          <w:u w:color="000000"/>
        </w:rPr>
        <w:t>10,000</w:t>
      </w:r>
      <w:r>
        <w:rPr>
          <w:rFonts w:hint="eastAsia"/>
          <w:u w:color="000000"/>
        </w:rPr>
        <w:t>时，主网算力低于</w:t>
      </w:r>
      <w:r>
        <w:rPr>
          <w:rFonts w:ascii="Times" w:cs="Times"/>
          <w:u w:color="000000"/>
        </w:rPr>
        <w:t>75%</w:t>
      </w:r>
      <w:r>
        <w:rPr>
          <w:rFonts w:hint="eastAsia"/>
          <w:u w:color="000000"/>
        </w:rPr>
        <w:t>的链</w:t>
      </w:r>
      <w:r>
        <w:rPr>
          <w:rFonts w:ascii="Times" w:cs="Times"/>
          <w:u w:color="000000"/>
        </w:rPr>
        <w:t xml:space="preserve"> </w:t>
      </w:r>
    </w:p>
    <w:p w14:paraId="37AD3D01" w14:textId="77777777" w:rsidR="00E761D6" w:rsidRDefault="00E761D6" w:rsidP="002B3006">
      <w:pPr>
        <w:pStyle w:val="a3"/>
        <w:rPr>
          <w:rFonts w:ascii="Times" w:cs="Times"/>
          <w:u w:color="000000"/>
        </w:rPr>
      </w:pPr>
    </w:p>
    <w:p w14:paraId="220BB3AE" w14:textId="538101F4" w:rsidR="005076C8" w:rsidRDefault="005076C8" w:rsidP="005076C8">
      <w:pPr>
        <w:rPr>
          <w:u w:color="000000"/>
        </w:rPr>
      </w:pPr>
      <w:r w:rsidRPr="005076C8">
        <w:rPr>
          <w:noProof/>
        </w:rPr>
        <w:drawing>
          <wp:inline distT="0" distB="0" distL="0" distR="0" wp14:anchorId="1734DB7D" wp14:editId="6D4E46A3">
            <wp:extent cx="5270500" cy="199580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95805"/>
                    </a:xfrm>
                    <a:prstGeom prst="rect">
                      <a:avLst/>
                    </a:prstGeom>
                  </pic:spPr>
                </pic:pic>
              </a:graphicData>
            </a:graphic>
          </wp:inline>
        </w:drawing>
      </w:r>
    </w:p>
    <w:p w14:paraId="78E244F4" w14:textId="10D5863E" w:rsidR="00E761D6" w:rsidRPr="005076C8" w:rsidRDefault="00E761D6" w:rsidP="005076C8">
      <w:pPr>
        <w:pStyle w:val="a3"/>
        <w:ind w:firstLineChars="0" w:firstLine="420"/>
        <w:rPr>
          <w:rFonts w:ascii="Times New Roman" w:hAnsi="Times New Roman" w:cs="Times New Roman"/>
          <w:sz w:val="21"/>
          <w:szCs w:val="21"/>
          <w:u w:color="000000"/>
        </w:rPr>
      </w:pPr>
      <w:r>
        <w:rPr>
          <w:rFonts w:hint="eastAsia"/>
          <w:u w:color="000000"/>
        </w:rPr>
        <w:t>上图展示了在算力为</w:t>
      </w:r>
      <w:r>
        <w:rPr>
          <w:rFonts w:ascii="Times" w:cs="Times"/>
          <w:u w:color="000000"/>
        </w:rPr>
        <w:t>25%</w:t>
      </w:r>
      <w:r>
        <w:rPr>
          <w:rFonts w:hint="eastAsia"/>
          <w:u w:color="000000"/>
        </w:rPr>
        <w:t>时，反馈控制及算力难度是如何反应的。难度从</w:t>
      </w:r>
      <w:r>
        <w:rPr>
          <w:rFonts w:ascii="Times" w:cs="Times"/>
          <w:u w:color="000000"/>
        </w:rPr>
        <w:t>102</w:t>
      </w:r>
      <w:r>
        <w:rPr>
          <w:rFonts w:hint="eastAsia"/>
          <w:u w:color="000000"/>
        </w:rPr>
        <w:t>降低到</w:t>
      </w:r>
      <w:r>
        <w:rPr>
          <w:rFonts w:ascii="Times" w:cs="Times"/>
          <w:u w:color="000000"/>
        </w:rPr>
        <w:t>98</w:t>
      </w:r>
      <w:r w:rsidR="0056206C">
        <w:rPr>
          <w:rFonts w:hint="eastAsia"/>
          <w:u w:color="000000"/>
        </w:rPr>
        <w:t>，同时出块的平均时间上升</w:t>
      </w:r>
      <w:r>
        <w:rPr>
          <w:rFonts w:hint="eastAsia"/>
          <w:u w:color="000000"/>
        </w:rPr>
        <w:t>到了</w:t>
      </w:r>
      <w:r>
        <w:rPr>
          <w:rFonts w:ascii="Times" w:cs="Times"/>
          <w:u w:color="000000"/>
        </w:rPr>
        <w:t>130</w:t>
      </w:r>
      <w:r>
        <w:rPr>
          <w:rFonts w:hint="eastAsia"/>
          <w:u w:color="000000"/>
        </w:rPr>
        <w:t>秒，然后</w:t>
      </w:r>
      <w:r w:rsidR="008A31B3">
        <w:rPr>
          <w:rFonts w:hint="eastAsia"/>
          <w:u w:color="000000"/>
        </w:rPr>
        <w:t>再次</w:t>
      </w:r>
      <w:r w:rsidR="00016D41">
        <w:rPr>
          <w:rFonts w:hint="eastAsia"/>
          <w:u w:color="000000"/>
        </w:rPr>
        <w:t>回</w:t>
      </w:r>
      <w:r>
        <w:rPr>
          <w:rFonts w:hint="eastAsia"/>
          <w:u w:color="000000"/>
        </w:rPr>
        <w:t>到</w:t>
      </w:r>
      <w:r>
        <w:rPr>
          <w:rFonts w:ascii="Times" w:cs="Times"/>
          <w:u w:color="000000"/>
        </w:rPr>
        <w:t>60</w:t>
      </w:r>
      <w:r>
        <w:rPr>
          <w:rFonts w:hint="eastAsia"/>
          <w:u w:color="000000"/>
        </w:rPr>
        <w:t>秒。在这个例子中，生成</w:t>
      </w:r>
      <w:r>
        <w:rPr>
          <w:rFonts w:ascii="Times" w:cs="Times"/>
          <w:u w:color="000000"/>
        </w:rPr>
        <w:t>20,000</w:t>
      </w:r>
      <w:r>
        <w:rPr>
          <w:rFonts w:hint="eastAsia"/>
          <w:u w:color="000000"/>
        </w:rPr>
        <w:t>个块所花费的时间是</w:t>
      </w:r>
      <w:r>
        <w:rPr>
          <w:rFonts w:ascii="Times" w:cs="Times"/>
          <w:u w:color="000000"/>
        </w:rPr>
        <w:t>14.87</w:t>
      </w:r>
      <w:r>
        <w:rPr>
          <w:rFonts w:hint="eastAsia"/>
          <w:u w:color="000000"/>
        </w:rPr>
        <w:t>天。</w:t>
      </w:r>
    </w:p>
    <w:p w14:paraId="23E5DF55" w14:textId="7E0F1545" w:rsidR="00255815" w:rsidRDefault="00C808B2" w:rsidP="00C808B2">
      <w:pPr>
        <w:pStyle w:val="a3"/>
        <w:ind w:firstLine="420"/>
        <w:rPr>
          <w:rFonts w:ascii="SimSun" w:eastAsia="SimSun" w:hAnsi="Times New Roman" w:cs="SimSun"/>
          <w:sz w:val="21"/>
          <w:szCs w:val="21"/>
          <w:u w:color="000000"/>
        </w:rPr>
      </w:pPr>
      <w:r w:rsidRPr="00C808B2">
        <w:rPr>
          <w:rFonts w:ascii="SimSun" w:eastAsia="SimSun" w:hAnsi="Times New Roman" w:cs="SimSun"/>
          <w:noProof/>
          <w:sz w:val="21"/>
          <w:szCs w:val="21"/>
          <w:u w:color="000000"/>
        </w:rPr>
        <w:drawing>
          <wp:inline distT="0" distB="0" distL="0" distR="0" wp14:anchorId="42469D8C" wp14:editId="21DB8878">
            <wp:extent cx="5270500" cy="2101215"/>
            <wp:effectExtent l="0" t="0" r="1270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101215"/>
                    </a:xfrm>
                    <a:prstGeom prst="rect">
                      <a:avLst/>
                    </a:prstGeom>
                  </pic:spPr>
                </pic:pic>
              </a:graphicData>
            </a:graphic>
          </wp:inline>
        </w:drawing>
      </w:r>
    </w:p>
    <w:p w14:paraId="0861701E" w14:textId="6C9AB998" w:rsidR="00E761D6" w:rsidRPr="00A21403" w:rsidRDefault="00E761D6" w:rsidP="003275A6">
      <w:pPr>
        <w:pStyle w:val="a3"/>
        <w:rPr>
          <w:u w:color="000000"/>
        </w:rPr>
      </w:pPr>
      <w:r w:rsidRPr="00A21403">
        <w:rPr>
          <w:rFonts w:hint="eastAsia"/>
          <w:u w:color="000000"/>
        </w:rPr>
        <w:t>以上图片展示了另一条算力为</w:t>
      </w:r>
      <w:r w:rsidRPr="00A21403">
        <w:rPr>
          <w:u w:color="000000"/>
        </w:rPr>
        <w:t>75%</w:t>
      </w:r>
      <w:r w:rsidRPr="00A21403">
        <w:rPr>
          <w:rFonts w:hint="eastAsia"/>
          <w:u w:color="000000"/>
        </w:rPr>
        <w:t>的链的回馈控制和难度曲线。难度从</w:t>
      </w:r>
      <w:r w:rsidRPr="00A21403">
        <w:rPr>
          <w:u w:color="000000"/>
        </w:rPr>
        <w:t>102</w:t>
      </w:r>
      <w:r w:rsidRPr="00A21403">
        <w:rPr>
          <w:rFonts w:hint="eastAsia"/>
          <w:u w:color="000000"/>
        </w:rPr>
        <w:t>降低到</w:t>
      </w:r>
      <w:r w:rsidRPr="00A21403">
        <w:rPr>
          <w:u w:color="000000"/>
        </w:rPr>
        <w:t>101</w:t>
      </w:r>
      <w:r w:rsidRPr="00A21403">
        <w:rPr>
          <w:rFonts w:hint="eastAsia"/>
          <w:u w:color="000000"/>
        </w:rPr>
        <w:t>，同时出块平均时间从升到</w:t>
      </w:r>
      <w:r w:rsidRPr="00A21403">
        <w:rPr>
          <w:u w:color="000000"/>
        </w:rPr>
        <w:t>71</w:t>
      </w:r>
      <w:r w:rsidRPr="00A21403">
        <w:rPr>
          <w:rFonts w:hint="eastAsia"/>
          <w:u w:color="000000"/>
        </w:rPr>
        <w:t>秒</w:t>
      </w:r>
      <w:r w:rsidR="0029521B">
        <w:rPr>
          <w:rFonts w:hint="eastAsia"/>
          <w:u w:color="000000"/>
        </w:rPr>
        <w:t>，</w:t>
      </w:r>
      <w:r w:rsidR="00326412">
        <w:rPr>
          <w:rFonts w:hint="eastAsia"/>
          <w:u w:color="000000"/>
        </w:rPr>
        <w:t>然后再次回</w:t>
      </w:r>
      <w:r w:rsidRPr="00A21403">
        <w:rPr>
          <w:rFonts w:hint="eastAsia"/>
          <w:u w:color="000000"/>
        </w:rPr>
        <w:t>到</w:t>
      </w:r>
      <w:r w:rsidRPr="00A21403">
        <w:rPr>
          <w:u w:color="000000"/>
        </w:rPr>
        <w:t>60</w:t>
      </w:r>
      <w:r w:rsidRPr="00A21403">
        <w:rPr>
          <w:rFonts w:hint="eastAsia"/>
          <w:u w:color="000000"/>
        </w:rPr>
        <w:t>秒。在此例子中，达到块高度为</w:t>
      </w:r>
      <w:r w:rsidRPr="00A21403">
        <w:rPr>
          <w:u w:color="000000"/>
        </w:rPr>
        <w:t>20000</w:t>
      </w:r>
      <w:r w:rsidRPr="00A21403">
        <w:rPr>
          <w:rFonts w:hint="eastAsia"/>
          <w:u w:color="000000"/>
        </w:rPr>
        <w:t>所用的总时间为</w:t>
      </w:r>
      <w:r w:rsidRPr="00A21403">
        <w:rPr>
          <w:u w:color="000000"/>
        </w:rPr>
        <w:t>14.02</w:t>
      </w:r>
      <w:r w:rsidRPr="00A21403">
        <w:rPr>
          <w:rFonts w:hint="eastAsia"/>
          <w:u w:color="000000"/>
        </w:rPr>
        <w:t>天。为什么</w:t>
      </w:r>
      <w:r w:rsidRPr="00A21403">
        <w:rPr>
          <w:u w:color="000000"/>
        </w:rPr>
        <w:t>75%</w:t>
      </w:r>
      <w:r w:rsidRPr="00A21403">
        <w:rPr>
          <w:rFonts w:hint="eastAsia"/>
          <w:u w:color="000000"/>
        </w:rPr>
        <w:t>的链要快于</w:t>
      </w:r>
      <w:r w:rsidRPr="00A21403">
        <w:rPr>
          <w:u w:color="000000"/>
        </w:rPr>
        <w:t>25%</w:t>
      </w:r>
      <w:r w:rsidRPr="00A21403">
        <w:rPr>
          <w:rFonts w:hint="eastAsia"/>
          <w:u w:color="000000"/>
        </w:rPr>
        <w:t>的链呢？那是因为在块时间（</w:t>
      </w:r>
      <w:r w:rsidRPr="00A21403">
        <w:rPr>
          <w:u w:color="000000"/>
        </w:rPr>
        <w:t>71</w:t>
      </w:r>
      <w:r w:rsidRPr="00A21403">
        <w:rPr>
          <w:rFonts w:hint="eastAsia"/>
          <w:u w:color="000000"/>
        </w:rPr>
        <w:t>秒对比</w:t>
      </w:r>
      <w:r w:rsidRPr="00A21403">
        <w:rPr>
          <w:u w:color="000000"/>
        </w:rPr>
        <w:t>130</w:t>
      </w:r>
      <w:r w:rsidRPr="00A21403">
        <w:rPr>
          <w:rFonts w:hint="eastAsia"/>
          <w:u w:color="000000"/>
        </w:rPr>
        <w:t>秒）中的调量小于大算力的链。在这个例子中因为</w:t>
      </w:r>
      <w:r w:rsidRPr="00A21403">
        <w:rPr>
          <w:u w:color="000000"/>
        </w:rPr>
        <w:t>75%</w:t>
      </w:r>
      <w:r w:rsidRPr="00A21403">
        <w:rPr>
          <w:rFonts w:hint="eastAsia"/>
          <w:u w:color="000000"/>
        </w:rPr>
        <w:t>算力的链诞生的</w:t>
      </w:r>
      <w:r w:rsidRPr="00A21403">
        <w:rPr>
          <w:u w:color="000000"/>
        </w:rPr>
        <w:t>20000</w:t>
      </w:r>
      <w:r w:rsidRPr="00A21403">
        <w:rPr>
          <w:rFonts w:hint="eastAsia"/>
          <w:u w:color="000000"/>
        </w:rPr>
        <w:t>个块比</w:t>
      </w:r>
      <w:r w:rsidRPr="00A21403">
        <w:rPr>
          <w:u w:color="000000"/>
        </w:rPr>
        <w:t>25%</w:t>
      </w:r>
      <w:r w:rsidRPr="00A21403">
        <w:rPr>
          <w:rFonts w:hint="eastAsia"/>
          <w:u w:color="000000"/>
        </w:rPr>
        <w:t>算力的链要快，</w:t>
      </w:r>
      <w:r w:rsidRPr="00A21403">
        <w:rPr>
          <w:u w:color="000000"/>
        </w:rPr>
        <w:t>75%</w:t>
      </w:r>
      <w:r w:rsidRPr="00A21403">
        <w:rPr>
          <w:rFonts w:hint="eastAsia"/>
          <w:u w:color="000000"/>
        </w:rPr>
        <w:t>算力的链依旧会成为最长的，同时</w:t>
      </w:r>
      <w:r w:rsidRPr="00A21403">
        <w:rPr>
          <w:u w:color="000000"/>
        </w:rPr>
        <w:t>Bismuth</w:t>
      </w:r>
      <w:r w:rsidRPr="00A21403">
        <w:rPr>
          <w:rFonts w:hint="eastAsia"/>
          <w:u w:color="000000"/>
        </w:rPr>
        <w:t>中的规则决定了</w:t>
      </w:r>
      <w:r w:rsidRPr="00A21403">
        <w:rPr>
          <w:u w:color="000000"/>
        </w:rPr>
        <w:t>75%</w:t>
      </w:r>
      <w:r w:rsidRPr="00A21403">
        <w:rPr>
          <w:rFonts w:hint="eastAsia"/>
          <w:u w:color="000000"/>
        </w:rPr>
        <w:t>这条链为胜者。从以上仿真模型中可知，当一条拥有最大算力的链将会成为最长的链来以防链的分叉。换句话说，</w:t>
      </w:r>
      <w:r w:rsidRPr="00A21403">
        <w:rPr>
          <w:u w:color="000000"/>
        </w:rPr>
        <w:t>Bismuth</w:t>
      </w:r>
      <w:r w:rsidRPr="00A21403">
        <w:rPr>
          <w:rFonts w:hint="eastAsia"/>
          <w:u w:color="000000"/>
        </w:rPr>
        <w:t>所选择的反馈控制算法同样可以达到其他加密货币中所用的算力为王的算法的效果。难度调节方式及最长链规则是</w:t>
      </w:r>
      <w:r w:rsidRPr="00A21403">
        <w:rPr>
          <w:u w:color="000000"/>
        </w:rPr>
        <w:t>Bismuth</w:t>
      </w:r>
      <w:r w:rsidRPr="00A21403">
        <w:rPr>
          <w:rFonts w:hint="eastAsia"/>
          <w:u w:color="000000"/>
        </w:rPr>
        <w:t>的独创规则，同样也可以被适用于使用在其他基于总散列工作的共识。</w:t>
      </w:r>
    </w:p>
    <w:p w14:paraId="1D16E466" w14:textId="77777777" w:rsidR="00E761D6" w:rsidRDefault="00E761D6" w:rsidP="009D48D1">
      <w:pPr>
        <w:pStyle w:val="a4"/>
        <w:rPr>
          <w:rFonts w:ascii="Times New Roman" w:cs="Times New Roman"/>
          <w:u w:color="000000"/>
        </w:rPr>
      </w:pPr>
      <w:bookmarkStart w:id="9" w:name="_Toc22832853"/>
      <w:r>
        <w:rPr>
          <w:rFonts w:hint="eastAsia"/>
          <w:u w:color="000000"/>
        </w:rPr>
        <w:lastRenderedPageBreak/>
        <w:t>去尾区块证明</w:t>
      </w:r>
      <w:bookmarkEnd w:id="9"/>
    </w:p>
    <w:p w14:paraId="1244EB0F" w14:textId="2C472712" w:rsidR="00E761D6" w:rsidRPr="00762372" w:rsidRDefault="00E761D6" w:rsidP="002B3006">
      <w:pPr>
        <w:pStyle w:val="a3"/>
        <w:rPr>
          <w:u w:color="000000"/>
        </w:rPr>
      </w:pPr>
      <w:r w:rsidRPr="00762372">
        <w:rPr>
          <w:rFonts w:hint="eastAsia"/>
          <w:u w:color="000000"/>
        </w:rPr>
        <w:t>概率分布函数（</w:t>
      </w:r>
      <w:r w:rsidRPr="00762372">
        <w:rPr>
          <w:u w:color="000000"/>
        </w:rPr>
        <w:t>PDF</w:t>
      </w:r>
      <w:r w:rsidRPr="00762372">
        <w:rPr>
          <w:rFonts w:hint="eastAsia"/>
          <w:u w:color="000000"/>
        </w:rPr>
        <w:t>）展示了很多加密货币的出块时间分布情况，比如比特币，他们都有很长的尾部，意味着将会有很小的概率（不为零）能够造成花费很长的时间来诞生一个区块，即使矿工的算力固定或者增长。如此长的出块时间是个问题，有如下两点原因：</w:t>
      </w:r>
      <w:r w:rsidRPr="00762372">
        <w:rPr>
          <w:u w:color="000000"/>
        </w:rPr>
        <w:t>1).</w:t>
      </w:r>
      <w:r w:rsidRPr="00762372">
        <w:rPr>
          <w:rFonts w:hint="eastAsia"/>
          <w:u w:color="000000"/>
        </w:rPr>
        <w:t>不希望事务处理时间过长。事务处理时间比期望的出块的平均时间还要重要。</w:t>
      </w:r>
      <w:r w:rsidRPr="00762372">
        <w:rPr>
          <w:u w:color="000000"/>
        </w:rPr>
        <w:t>2).</w:t>
      </w:r>
      <w:r w:rsidRPr="00762372">
        <w:rPr>
          <w:rFonts w:hint="eastAsia"/>
          <w:u w:color="000000"/>
        </w:rPr>
        <w:t>区块链回馈控制算法不能区分长</w:t>
      </w:r>
      <w:r w:rsidR="00C81AE5">
        <w:rPr>
          <w:rFonts w:hint="eastAsia"/>
          <w:u w:color="000000"/>
        </w:rPr>
        <w:t>时间的尾区块时间和矿工抛弃的算力。因此，长尾区块时间将会很容易</w:t>
      </w:r>
      <w:r w:rsidRPr="00762372">
        <w:rPr>
          <w:rFonts w:hint="eastAsia"/>
          <w:u w:color="000000"/>
        </w:rPr>
        <w:t>导致算力的不期降低，同时也会造成系统的不稳定性。</w:t>
      </w:r>
    </w:p>
    <w:p w14:paraId="299ADA1F" w14:textId="6D81FFEC" w:rsidR="00B437F9" w:rsidRPr="009C7172" w:rsidRDefault="009C7172" w:rsidP="009C7172">
      <w:pPr>
        <w:rPr>
          <w:u w:color="000000"/>
        </w:rPr>
      </w:pPr>
      <w:r w:rsidRPr="009C7172">
        <w:rPr>
          <w:noProof/>
        </w:rPr>
        <w:drawing>
          <wp:inline distT="0" distB="0" distL="0" distR="0" wp14:anchorId="0CF11931" wp14:editId="12FCBFFA">
            <wp:extent cx="5270500" cy="213804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138045"/>
                    </a:xfrm>
                    <a:prstGeom prst="rect">
                      <a:avLst/>
                    </a:prstGeom>
                  </pic:spPr>
                </pic:pic>
              </a:graphicData>
            </a:graphic>
          </wp:inline>
        </w:drawing>
      </w:r>
    </w:p>
    <w:p w14:paraId="79D5F639" w14:textId="4EC55AF5" w:rsidR="00E761D6" w:rsidRPr="00762372" w:rsidRDefault="00E761D6" w:rsidP="00762372">
      <w:pPr>
        <w:pStyle w:val="a3"/>
        <w:rPr>
          <w:u w:color="000000"/>
        </w:rPr>
      </w:pPr>
      <w:r w:rsidRPr="00762372">
        <w:rPr>
          <w:rFonts w:hint="eastAsia"/>
          <w:u w:color="000000"/>
        </w:rPr>
        <w:t>以上图展示了在</w:t>
      </w:r>
      <w:r w:rsidRPr="00762372">
        <w:rPr>
          <w:u w:color="000000"/>
        </w:rPr>
        <w:t>Bismuth</w:t>
      </w:r>
      <w:r w:rsidRPr="00762372">
        <w:rPr>
          <w:rFonts w:hint="eastAsia"/>
          <w:u w:color="000000"/>
        </w:rPr>
        <w:t>中实现了去尾区块后的结果。左图展示了没有使用尾部去除代码（红色曲线图）和使用了尾部去除代码（蓝色柱状图）的情况。右图展示了出块时间大于</w:t>
      </w:r>
      <w:r w:rsidRPr="00762372">
        <w:rPr>
          <w:u w:color="000000"/>
        </w:rPr>
        <w:t>180</w:t>
      </w:r>
      <w:r w:rsidRPr="00762372">
        <w:rPr>
          <w:rFonts w:hint="eastAsia"/>
          <w:u w:color="000000"/>
        </w:rPr>
        <w:t>秒后的情况。正如上图所知，</w:t>
      </w:r>
      <w:r w:rsidRPr="00762372">
        <w:rPr>
          <w:u w:color="000000"/>
        </w:rPr>
        <w:t>Bismuth</w:t>
      </w:r>
      <w:r w:rsidRPr="00762372">
        <w:rPr>
          <w:rFonts w:hint="eastAsia"/>
          <w:u w:color="000000"/>
        </w:rPr>
        <w:t>的长尾出块时间明显减少，可以确保即时执行事务。通过以下原文章可以获得更多的实现细节：</w:t>
      </w:r>
      <w:r w:rsidRPr="00762372">
        <w:rPr>
          <w:u w:color="000000"/>
        </w:rPr>
        <w:t xml:space="preserve">J. </w:t>
      </w:r>
      <w:proofErr w:type="spellStart"/>
      <w:r w:rsidRPr="00762372">
        <w:rPr>
          <w:u w:color="000000"/>
        </w:rPr>
        <w:t>Kučera</w:t>
      </w:r>
      <w:proofErr w:type="spellEnd"/>
      <w:r w:rsidRPr="00762372">
        <w:rPr>
          <w:u w:color="000000"/>
        </w:rPr>
        <w:t xml:space="preserve"> and G. </w:t>
      </w:r>
      <w:proofErr w:type="spellStart"/>
      <w:r w:rsidRPr="00762372">
        <w:rPr>
          <w:u w:color="000000"/>
        </w:rPr>
        <w:t>Hovland</w:t>
      </w:r>
      <w:proofErr w:type="spellEnd"/>
      <w:r w:rsidRPr="00762372">
        <w:rPr>
          <w:u w:color="000000"/>
        </w:rPr>
        <w:t xml:space="preserve">, </w:t>
      </w:r>
      <w:r w:rsidRPr="00762372">
        <w:rPr>
          <w:rFonts w:hint="eastAsia"/>
          <w:u w:color="000000"/>
        </w:rPr>
        <w:t>“</w:t>
      </w:r>
      <w:r w:rsidRPr="00762372">
        <w:rPr>
          <w:u w:color="000000"/>
        </w:rPr>
        <w:t>Tail Removal Block Validation: Implementation and Analysis</w:t>
      </w:r>
      <w:r w:rsidRPr="00762372">
        <w:rPr>
          <w:rFonts w:hint="eastAsia"/>
          <w:u w:color="000000"/>
        </w:rPr>
        <w:t>”</w:t>
      </w:r>
      <w:r w:rsidRPr="00F3783D">
        <w:rPr>
          <w:color w:val="2364B1"/>
          <w:u w:color="000000"/>
        </w:rPr>
        <w:t>,</w:t>
      </w:r>
      <w:hyperlink r:id="rId24" w:history="1">
        <w:r w:rsidRPr="00F3783D">
          <w:rPr>
            <w:color w:val="2364B1"/>
            <w:u w:color="000000"/>
          </w:rPr>
          <w:t>http://dx.doi.org/10.4173/mic.2018.3.1</w:t>
        </w:r>
      </w:hyperlink>
    </w:p>
    <w:p w14:paraId="03BD2F9E" w14:textId="77777777" w:rsidR="00071D81" w:rsidRDefault="00071D81">
      <w:pPr>
        <w:widowControl/>
        <w:jc w:val="left"/>
        <w:rPr>
          <w:rFonts w:ascii="SimHei" w:eastAsia="SimHei" w:hAnsi="SimHei" w:cs="Times"/>
          <w:color w:val="000000"/>
          <w:kern w:val="0"/>
          <w:u w:color="000000"/>
        </w:rPr>
      </w:pPr>
      <w:r>
        <w:rPr>
          <w:u w:color="000000"/>
        </w:rPr>
        <w:br w:type="page"/>
      </w:r>
    </w:p>
    <w:p w14:paraId="2053D1AF" w14:textId="10756C02" w:rsidR="00E761D6" w:rsidRDefault="00394638" w:rsidP="009D48D1">
      <w:pPr>
        <w:pStyle w:val="a4"/>
        <w:rPr>
          <w:rFonts w:ascii="Times New Roman" w:cs="Times New Roman"/>
          <w:u w:color="000000"/>
        </w:rPr>
      </w:pPr>
      <w:bookmarkStart w:id="10" w:name="_Toc22832854"/>
      <w:r>
        <w:rPr>
          <w:rFonts w:hint="eastAsia"/>
          <w:u w:color="000000"/>
        </w:rPr>
        <w:lastRenderedPageBreak/>
        <w:t>运算</w:t>
      </w:r>
      <w:r w:rsidR="00E761D6">
        <w:rPr>
          <w:rFonts w:hint="eastAsia"/>
          <w:u w:color="000000"/>
        </w:rPr>
        <w:t>和数据字段项</w:t>
      </w:r>
      <w:bookmarkEnd w:id="10"/>
    </w:p>
    <w:p w14:paraId="4A9FEC7B" w14:textId="0C8AACA1" w:rsidR="00E761D6" w:rsidRDefault="00E761D6" w:rsidP="002B3006">
      <w:pPr>
        <w:pStyle w:val="a3"/>
        <w:ind w:firstLine="420"/>
        <w:rPr>
          <w:rFonts w:ascii="Times New Roman" w:hAnsi="Times New Roman" w:cs="Times New Roman"/>
          <w:sz w:val="21"/>
          <w:szCs w:val="21"/>
          <w:u w:color="000000"/>
        </w:rPr>
      </w:pPr>
      <w:r>
        <w:rPr>
          <w:rFonts w:ascii="Times New Roman" w:hAnsi="Times New Roman" w:cs="Times New Roman"/>
          <w:sz w:val="21"/>
          <w:szCs w:val="21"/>
          <w:u w:color="000000"/>
        </w:rPr>
        <w:t>Bismuth</w:t>
      </w:r>
      <w:r>
        <w:rPr>
          <w:rFonts w:hAnsi="Times New Roman" w:hint="eastAsia"/>
          <w:sz w:val="21"/>
          <w:szCs w:val="21"/>
          <w:u w:color="000000"/>
        </w:rPr>
        <w:t>为</w:t>
      </w:r>
      <w:proofErr w:type="spellStart"/>
      <w:r>
        <w:rPr>
          <w:rFonts w:ascii="Times New Roman" w:hAnsi="Times New Roman" w:cs="Times New Roman"/>
          <w:sz w:val="21"/>
          <w:szCs w:val="21"/>
          <w:u w:color="000000"/>
        </w:rPr>
        <w:t>dApp</w:t>
      </w:r>
      <w:proofErr w:type="spellEnd"/>
      <w:r>
        <w:rPr>
          <w:rFonts w:hAnsi="Times New Roman" w:hint="eastAsia"/>
          <w:sz w:val="21"/>
          <w:szCs w:val="21"/>
          <w:u w:color="000000"/>
        </w:rPr>
        <w:t>开发者提供了两项字段项：操作和数据字段项。在下图中用红色方框</w:t>
      </w:r>
      <w:r w:rsidR="002E1E78">
        <w:rPr>
          <w:rFonts w:hAnsi="Times New Roman" w:hint="eastAsia"/>
          <w:sz w:val="21"/>
          <w:szCs w:val="21"/>
          <w:u w:color="000000"/>
        </w:rPr>
        <w:t>的</w:t>
      </w:r>
      <w:r>
        <w:rPr>
          <w:rFonts w:hAnsi="Times New Roman" w:hint="eastAsia"/>
          <w:sz w:val="21"/>
          <w:szCs w:val="21"/>
          <w:u w:color="000000"/>
        </w:rPr>
        <w:t>标注</w:t>
      </w:r>
    </w:p>
    <w:p w14:paraId="74401694" w14:textId="69AB5C1A" w:rsidR="00E761D6" w:rsidRDefault="00E761D6" w:rsidP="00C040AC">
      <w:pPr>
        <w:widowControl/>
        <w:autoSpaceDE w:val="0"/>
        <w:autoSpaceDN w:val="0"/>
        <w:adjustRightInd w:val="0"/>
        <w:jc w:val="center"/>
        <w:rPr>
          <w:rFonts w:ascii="Times" w:eastAsia="Songti SC" w:hAnsi="Times" w:cs="Times"/>
          <w:color w:val="000000"/>
          <w:kern w:val="0"/>
          <w:u w:color="000000"/>
        </w:rPr>
      </w:pPr>
      <w:r>
        <w:rPr>
          <w:rFonts w:ascii="Times" w:eastAsia="Songti SC" w:hAnsi="Times" w:cs="Times"/>
          <w:noProof/>
          <w:color w:val="000000"/>
          <w:kern w:val="0"/>
          <w:u w:color="000000"/>
        </w:rPr>
        <w:drawing>
          <wp:inline distT="0" distB="0" distL="0" distR="0" wp14:anchorId="646C7A9A" wp14:editId="1F7514CA">
            <wp:extent cx="4988510" cy="2938012"/>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5941" cy="2942389"/>
                    </a:xfrm>
                    <a:prstGeom prst="rect">
                      <a:avLst/>
                    </a:prstGeom>
                    <a:noFill/>
                    <a:ln>
                      <a:noFill/>
                    </a:ln>
                  </pic:spPr>
                </pic:pic>
              </a:graphicData>
            </a:graphic>
          </wp:inline>
        </w:drawing>
      </w:r>
    </w:p>
    <w:p w14:paraId="59AF1B2F" w14:textId="77777777" w:rsidR="00E761D6" w:rsidRDefault="00E761D6" w:rsidP="00080481">
      <w:pPr>
        <w:widowControl/>
        <w:autoSpaceDE w:val="0"/>
        <w:autoSpaceDN w:val="0"/>
        <w:adjustRightInd w:val="0"/>
        <w:ind w:right="334"/>
        <w:rPr>
          <w:rFonts w:ascii="Times New Roman" w:eastAsia="Songti SC" w:hAnsi="Times New Roman" w:cs="Times New Roman"/>
          <w:color w:val="000000"/>
          <w:kern w:val="0"/>
          <w:sz w:val="21"/>
          <w:szCs w:val="21"/>
          <w:u w:color="000000"/>
        </w:rPr>
      </w:pPr>
    </w:p>
    <w:p w14:paraId="2DB2B7D0" w14:textId="77777777" w:rsidR="00E761D6" w:rsidRDefault="00E761D6" w:rsidP="00866A21">
      <w:pPr>
        <w:pStyle w:val="a3"/>
        <w:rPr>
          <w:rFonts w:ascii="Times New Roman" w:cs="Times New Roman"/>
          <w:u w:color="000000"/>
        </w:rPr>
      </w:pPr>
      <w:r>
        <w:rPr>
          <w:rFonts w:ascii="Times New Roman" w:cs="Times New Roman"/>
          <w:u w:color="000000"/>
        </w:rPr>
        <w:t>Tornado</w:t>
      </w:r>
      <w:r>
        <w:rPr>
          <w:rFonts w:hint="eastAsia"/>
          <w:u w:color="000000"/>
        </w:rPr>
        <w:t>钱包也支持这两项字段，如下图：</w:t>
      </w:r>
    </w:p>
    <w:p w14:paraId="3C4262F5" w14:textId="67FB7C14" w:rsidR="00E761D6" w:rsidRDefault="00E761D6" w:rsidP="00C040AC">
      <w:pPr>
        <w:widowControl/>
        <w:autoSpaceDE w:val="0"/>
        <w:autoSpaceDN w:val="0"/>
        <w:adjustRightInd w:val="0"/>
        <w:jc w:val="center"/>
        <w:rPr>
          <w:rFonts w:ascii="Times" w:eastAsia="Songti SC" w:hAnsi="Times" w:cs="Times"/>
          <w:color w:val="000000"/>
          <w:kern w:val="0"/>
          <w:u w:color="000000"/>
        </w:rPr>
      </w:pPr>
      <w:r>
        <w:rPr>
          <w:rFonts w:ascii="Times" w:eastAsia="Songti SC" w:hAnsi="Times" w:cs="Times"/>
          <w:noProof/>
          <w:color w:val="000000"/>
          <w:kern w:val="0"/>
          <w:u w:color="000000"/>
        </w:rPr>
        <w:drawing>
          <wp:inline distT="0" distB="0" distL="0" distR="0" wp14:anchorId="4563E87F" wp14:editId="7123FC48">
            <wp:extent cx="4965139" cy="334685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114" cy="3359646"/>
                    </a:xfrm>
                    <a:prstGeom prst="rect">
                      <a:avLst/>
                    </a:prstGeom>
                    <a:noFill/>
                    <a:ln>
                      <a:noFill/>
                    </a:ln>
                  </pic:spPr>
                </pic:pic>
              </a:graphicData>
            </a:graphic>
          </wp:inline>
        </w:drawing>
      </w:r>
    </w:p>
    <w:p w14:paraId="59DB13EA" w14:textId="273AB308" w:rsidR="00E761D6" w:rsidRDefault="00647904" w:rsidP="0051244D">
      <w:pPr>
        <w:pStyle w:val="a3"/>
        <w:pBdr>
          <w:bottom w:val="single" w:sz="6" w:space="1" w:color="auto"/>
        </w:pBdr>
        <w:rPr>
          <w:u w:color="000000"/>
        </w:rPr>
      </w:pPr>
      <w:r>
        <w:rPr>
          <w:rFonts w:hint="eastAsia"/>
          <w:u w:color="000000"/>
        </w:rPr>
        <w:t>运算</w:t>
      </w:r>
      <w:r w:rsidR="00E761D6">
        <w:rPr>
          <w:rFonts w:hint="eastAsia"/>
          <w:u w:color="000000"/>
        </w:rPr>
        <w:t>和数据字段也可以被用作于编程中，例子如</w:t>
      </w:r>
      <w:r w:rsidR="00EE5E7F">
        <w:fldChar w:fldCharType="begin"/>
      </w:r>
      <w:r w:rsidR="00EE5E7F">
        <w:instrText xml:space="preserve"> HYPERLINK "https://github.com/bismuthfoundation/Hack-with-BIS/tree/master/08a-Send-transaction-from-code" </w:instrText>
      </w:r>
      <w:r w:rsidR="00EE5E7F">
        <w:fldChar w:fldCharType="separate"/>
      </w:r>
      <w:r w:rsidR="00E761D6">
        <w:rPr>
          <w:rFonts w:hint="eastAsia"/>
          <w:u w:val="single" w:color="000000"/>
        </w:rPr>
        <w:t>链接</w:t>
      </w:r>
      <w:r w:rsidR="00EE5E7F">
        <w:rPr>
          <w:u w:val="single" w:color="000000"/>
        </w:rPr>
        <w:fldChar w:fldCharType="end"/>
      </w:r>
      <w:r w:rsidR="00E761D6">
        <w:rPr>
          <w:rFonts w:hint="eastAsia"/>
          <w:u w:color="000000"/>
        </w:rPr>
        <w:t>中所示。代码如下所示：</w:t>
      </w:r>
    </w:p>
    <w:p w14:paraId="53D77ECE" w14:textId="77777777" w:rsidR="006E1B90" w:rsidRDefault="006E1B90" w:rsidP="0051244D">
      <w:pPr>
        <w:pStyle w:val="a3"/>
        <w:pBdr>
          <w:bottom w:val="single" w:sz="6" w:space="1" w:color="auto"/>
        </w:pBdr>
        <w:rPr>
          <w:rFonts w:ascii="Times" w:cs="Times"/>
          <w:u w:color="000000"/>
        </w:rPr>
      </w:pPr>
    </w:p>
    <w:p w14:paraId="36AB91E1" w14:textId="77777777" w:rsidR="006E1B90" w:rsidRDefault="006E1B90" w:rsidP="006E1B90">
      <w:pPr>
        <w:pStyle w:val="a5"/>
        <w:rPr>
          <w:color w:val="0000FF"/>
          <w:u w:color="000000"/>
        </w:rPr>
      </w:pPr>
    </w:p>
    <w:p w14:paraId="4497D9B7" w14:textId="475B93DB" w:rsidR="00E761D6" w:rsidRDefault="00E761D6" w:rsidP="006E1B90">
      <w:pPr>
        <w:pStyle w:val="a5"/>
        <w:rPr>
          <w:u w:color="000000"/>
        </w:rPr>
      </w:pPr>
      <w:r>
        <w:rPr>
          <w:color w:val="0000FF"/>
          <w:u w:color="000000"/>
        </w:rPr>
        <w:lastRenderedPageBreak/>
        <w:t xml:space="preserve">from </w:t>
      </w:r>
      <w:proofErr w:type="spellStart"/>
      <w:proofErr w:type="gramStart"/>
      <w:r>
        <w:rPr>
          <w:u w:color="000000"/>
        </w:rPr>
        <w:t>bismuthclient.bismuthclient</w:t>
      </w:r>
      <w:proofErr w:type="spellEnd"/>
      <w:proofErr w:type="gramEnd"/>
      <w:r>
        <w:rPr>
          <w:u w:color="000000"/>
        </w:rPr>
        <w:t xml:space="preserve"> </w:t>
      </w:r>
      <w:r>
        <w:rPr>
          <w:color w:val="0000FF"/>
          <w:u w:color="000000"/>
        </w:rPr>
        <w:t xml:space="preserve">import </w:t>
      </w:r>
      <w:proofErr w:type="spellStart"/>
      <w:r>
        <w:rPr>
          <w:u w:color="000000"/>
        </w:rPr>
        <w:t>BismuthClient</w:t>
      </w:r>
      <w:proofErr w:type="spellEnd"/>
    </w:p>
    <w:p w14:paraId="108815EE" w14:textId="77777777" w:rsidR="00E761D6" w:rsidRDefault="00E761D6" w:rsidP="006E1B90">
      <w:pPr>
        <w:pStyle w:val="a5"/>
        <w:rPr>
          <w:u w:color="000000"/>
        </w:rPr>
      </w:pPr>
      <w:r>
        <w:rPr>
          <w:color w:val="0000FF"/>
          <w:u w:color="000000"/>
        </w:rPr>
        <w:t xml:space="preserve">if </w:t>
      </w:r>
      <w:r>
        <w:rPr>
          <w:u w:color="000000"/>
        </w:rPr>
        <w:t xml:space="preserve">__name__ == </w:t>
      </w:r>
      <w:r>
        <w:rPr>
          <w:color w:val="8000C6"/>
          <w:u w:color="000000"/>
        </w:rPr>
        <w:t>"__main__"</w:t>
      </w:r>
      <w:r>
        <w:rPr>
          <w:u w:color="000000"/>
        </w:rPr>
        <w:t>:</w:t>
      </w:r>
    </w:p>
    <w:p w14:paraId="4FBDF3C6" w14:textId="77777777" w:rsidR="00E761D6" w:rsidRDefault="00E761D6" w:rsidP="006E1B90">
      <w:pPr>
        <w:pStyle w:val="a5"/>
        <w:rPr>
          <w:u w:color="000000"/>
        </w:rPr>
      </w:pPr>
      <w:r>
        <w:rPr>
          <w:u w:color="000000"/>
        </w:rPr>
        <w:t xml:space="preserve">   client = </w:t>
      </w:r>
      <w:proofErr w:type="spellStart"/>
      <w:r>
        <w:rPr>
          <w:u w:color="000000"/>
        </w:rPr>
        <w:t>BismuthClient</w:t>
      </w:r>
      <w:proofErr w:type="spellEnd"/>
      <w:r>
        <w:rPr>
          <w:u w:color="000000"/>
        </w:rPr>
        <w:t>(</w:t>
      </w:r>
      <w:proofErr w:type="spellStart"/>
      <w:r>
        <w:rPr>
          <w:u w:color="000000"/>
        </w:rPr>
        <w:t>wallet_file</w:t>
      </w:r>
      <w:proofErr w:type="spellEnd"/>
      <w:r>
        <w:rPr>
          <w:u w:color="000000"/>
        </w:rPr>
        <w:t>=</w:t>
      </w:r>
      <w:r>
        <w:rPr>
          <w:color w:val="8000C6"/>
          <w:u w:color="000000"/>
        </w:rPr>
        <w:t>'</w:t>
      </w:r>
      <w:proofErr w:type="spellStart"/>
      <w:r>
        <w:rPr>
          <w:color w:val="8000C6"/>
          <w:u w:color="000000"/>
        </w:rPr>
        <w:t>wallet.der</w:t>
      </w:r>
      <w:proofErr w:type="spellEnd"/>
      <w:r>
        <w:rPr>
          <w:color w:val="8000C6"/>
          <w:u w:color="000000"/>
        </w:rPr>
        <w:t>'</w:t>
      </w:r>
      <w:r>
        <w:rPr>
          <w:u w:color="000000"/>
        </w:rPr>
        <w:t>)</w:t>
      </w:r>
    </w:p>
    <w:p w14:paraId="453DC221" w14:textId="77777777" w:rsidR="00E761D6" w:rsidRDefault="00E761D6" w:rsidP="006E1B90">
      <w:pPr>
        <w:pStyle w:val="a5"/>
        <w:rPr>
          <w:u w:color="000000"/>
        </w:rPr>
      </w:pPr>
      <w:r>
        <w:rPr>
          <w:color w:val="0000FF"/>
          <w:u w:color="000000"/>
        </w:rPr>
        <w:t xml:space="preserve">   if not </w:t>
      </w:r>
      <w:proofErr w:type="spellStart"/>
      <w:proofErr w:type="gramStart"/>
      <w:r>
        <w:rPr>
          <w:u w:color="000000"/>
        </w:rPr>
        <w:t>client.address</w:t>
      </w:r>
      <w:proofErr w:type="spellEnd"/>
      <w:proofErr w:type="gramEnd"/>
      <w:r>
        <w:rPr>
          <w:u w:color="000000"/>
        </w:rPr>
        <w:t>:</w:t>
      </w:r>
    </w:p>
    <w:p w14:paraId="6D4D459A" w14:textId="77777777" w:rsidR="00E761D6" w:rsidRDefault="00E761D6" w:rsidP="006E1B90">
      <w:pPr>
        <w:pStyle w:val="a5"/>
        <w:rPr>
          <w:u w:color="000000"/>
        </w:rPr>
      </w:pPr>
      <w:r>
        <w:rPr>
          <w:u w:color="000000"/>
        </w:rPr>
        <w:t xml:space="preserve">       </w:t>
      </w:r>
      <w:proofErr w:type="spellStart"/>
      <w:r>
        <w:rPr>
          <w:u w:color="000000"/>
        </w:rPr>
        <w:t>client.new_</w:t>
      </w:r>
      <w:proofErr w:type="gramStart"/>
      <w:r>
        <w:rPr>
          <w:u w:color="000000"/>
        </w:rPr>
        <w:t>wallet</w:t>
      </w:r>
      <w:proofErr w:type="spellEnd"/>
      <w:r>
        <w:rPr>
          <w:u w:color="000000"/>
        </w:rPr>
        <w:t>(</w:t>
      </w:r>
      <w:proofErr w:type="gramEnd"/>
      <w:r>
        <w:rPr>
          <w:u w:color="000000"/>
        </w:rPr>
        <w:t>)</w:t>
      </w:r>
    </w:p>
    <w:p w14:paraId="48740813" w14:textId="77777777" w:rsidR="00E761D6" w:rsidRDefault="00E761D6" w:rsidP="006E1B90">
      <w:pPr>
        <w:pStyle w:val="a5"/>
        <w:rPr>
          <w:u w:color="000000"/>
        </w:rPr>
      </w:pPr>
      <w:r>
        <w:rPr>
          <w:u w:color="000000"/>
        </w:rPr>
        <w:t xml:space="preserve">   </w:t>
      </w:r>
      <w:proofErr w:type="spellStart"/>
      <w:proofErr w:type="gramStart"/>
      <w:r>
        <w:rPr>
          <w:u w:color="000000"/>
        </w:rPr>
        <w:t>client.load</w:t>
      </w:r>
      <w:proofErr w:type="gramEnd"/>
      <w:r>
        <w:rPr>
          <w:u w:color="000000"/>
        </w:rPr>
        <w:t>_wallet</w:t>
      </w:r>
      <w:proofErr w:type="spellEnd"/>
      <w:r>
        <w:rPr>
          <w:u w:color="000000"/>
        </w:rPr>
        <w:t>()</w:t>
      </w:r>
    </w:p>
    <w:p w14:paraId="2666A6BB" w14:textId="77777777" w:rsidR="00E761D6" w:rsidRDefault="00E761D6" w:rsidP="006E1B90">
      <w:pPr>
        <w:pStyle w:val="a5"/>
        <w:rPr>
          <w:u w:color="000000"/>
        </w:rPr>
      </w:pPr>
      <w:r>
        <w:rPr>
          <w:color w:val="0000FF"/>
          <w:u w:color="000000"/>
        </w:rPr>
        <w:t xml:space="preserve">   </w:t>
      </w:r>
      <w:proofErr w:type="gramStart"/>
      <w:r>
        <w:rPr>
          <w:color w:val="0000FF"/>
          <w:u w:color="000000"/>
        </w:rPr>
        <w:t>print</w:t>
      </w:r>
      <w:r>
        <w:rPr>
          <w:u w:color="000000"/>
        </w:rPr>
        <w:t>(</w:t>
      </w:r>
      <w:proofErr w:type="spellStart"/>
      <w:proofErr w:type="gramEnd"/>
      <w:r>
        <w:rPr>
          <w:u w:color="000000"/>
        </w:rPr>
        <w:t>f</w:t>
      </w:r>
      <w:r>
        <w:rPr>
          <w:color w:val="8000C6"/>
          <w:u w:color="000000"/>
        </w:rPr>
        <w:t>"My</w:t>
      </w:r>
      <w:proofErr w:type="spellEnd"/>
      <w:r>
        <w:rPr>
          <w:color w:val="8000C6"/>
          <w:u w:color="000000"/>
        </w:rPr>
        <w:t xml:space="preserve"> address is {</w:t>
      </w:r>
      <w:proofErr w:type="spellStart"/>
      <w:r>
        <w:rPr>
          <w:color w:val="8000C6"/>
          <w:u w:color="000000"/>
        </w:rPr>
        <w:t>client.address</w:t>
      </w:r>
      <w:proofErr w:type="spellEnd"/>
      <w:r>
        <w:rPr>
          <w:color w:val="8000C6"/>
          <w:u w:color="000000"/>
        </w:rPr>
        <w:t>}"</w:t>
      </w:r>
      <w:r>
        <w:rPr>
          <w:u w:color="000000"/>
        </w:rPr>
        <w:t>)</w:t>
      </w:r>
    </w:p>
    <w:p w14:paraId="5266808F" w14:textId="65EAE8E6" w:rsidR="00E761D6" w:rsidRPr="00B30756" w:rsidRDefault="00E761D6" w:rsidP="006E1B90">
      <w:pPr>
        <w:pStyle w:val="a5"/>
        <w:rPr>
          <w:color w:val="128B02"/>
          <w:u w:color="000000"/>
        </w:rPr>
      </w:pPr>
      <w:r>
        <w:rPr>
          <w:u w:color="000000"/>
        </w:rPr>
        <w:t xml:space="preserve">   </w:t>
      </w:r>
      <w:proofErr w:type="spellStart"/>
      <w:r>
        <w:rPr>
          <w:u w:color="000000"/>
        </w:rPr>
        <w:t>txid</w:t>
      </w:r>
      <w:proofErr w:type="spellEnd"/>
      <w:r>
        <w:rPr>
          <w:u w:color="000000"/>
        </w:rPr>
        <w:t xml:space="preserve"> = </w:t>
      </w:r>
      <w:proofErr w:type="spellStart"/>
      <w:proofErr w:type="gramStart"/>
      <w:r>
        <w:rPr>
          <w:u w:color="000000"/>
        </w:rPr>
        <w:t>client.send</w:t>
      </w:r>
      <w:proofErr w:type="spellEnd"/>
      <w:proofErr w:type="gramEnd"/>
      <w:r>
        <w:rPr>
          <w:u w:color="000000"/>
        </w:rPr>
        <w:t>(recipient=</w:t>
      </w:r>
      <w:proofErr w:type="spellStart"/>
      <w:r>
        <w:rPr>
          <w:u w:color="000000"/>
        </w:rPr>
        <w:t>client.address</w:t>
      </w:r>
      <w:proofErr w:type="spellEnd"/>
      <w:r>
        <w:rPr>
          <w:u w:color="000000"/>
        </w:rPr>
        <w:t xml:space="preserve">, amount=0) </w:t>
      </w:r>
      <w:r>
        <w:rPr>
          <w:color w:val="128B02"/>
          <w:u w:color="000000"/>
        </w:rPr>
        <w:t># Tries to send</w:t>
      </w:r>
      <w:r w:rsidR="00B30756">
        <w:rPr>
          <w:rFonts w:hint="eastAsia"/>
          <w:color w:val="128B02"/>
          <w:u w:color="000000"/>
        </w:rPr>
        <w:t xml:space="preserve"> </w:t>
      </w:r>
      <w:r>
        <w:rPr>
          <w:color w:val="128B02"/>
          <w:u w:color="000000"/>
        </w:rPr>
        <w:t xml:space="preserve">0 to self </w:t>
      </w:r>
    </w:p>
    <w:p w14:paraId="415ED1C1" w14:textId="77777777" w:rsidR="00E761D6" w:rsidRDefault="00E761D6" w:rsidP="006E1B90">
      <w:pPr>
        <w:pStyle w:val="a5"/>
        <w:pBdr>
          <w:bottom w:val="single" w:sz="6" w:space="1" w:color="auto"/>
        </w:pBdr>
        <w:rPr>
          <w:u w:color="000000"/>
        </w:rPr>
      </w:pPr>
      <w:r>
        <w:rPr>
          <w:color w:val="0000FF"/>
          <w:u w:color="000000"/>
        </w:rPr>
        <w:t xml:space="preserve">   </w:t>
      </w:r>
      <w:proofErr w:type="gramStart"/>
      <w:r>
        <w:rPr>
          <w:color w:val="0000FF"/>
          <w:u w:color="000000"/>
        </w:rPr>
        <w:t>print</w:t>
      </w:r>
      <w:r>
        <w:rPr>
          <w:u w:color="000000"/>
        </w:rPr>
        <w:t>(</w:t>
      </w:r>
      <w:proofErr w:type="spellStart"/>
      <w:proofErr w:type="gramEnd"/>
      <w:r>
        <w:rPr>
          <w:u w:color="000000"/>
        </w:rPr>
        <w:t>f</w:t>
      </w:r>
      <w:r>
        <w:rPr>
          <w:color w:val="8000C6"/>
          <w:u w:color="000000"/>
        </w:rPr>
        <w:t>"Txid</w:t>
      </w:r>
      <w:proofErr w:type="spellEnd"/>
      <w:r>
        <w:rPr>
          <w:color w:val="8000C6"/>
          <w:u w:color="000000"/>
        </w:rPr>
        <w:t xml:space="preserve"> is {</w:t>
      </w:r>
      <w:proofErr w:type="spellStart"/>
      <w:r>
        <w:rPr>
          <w:color w:val="8000C6"/>
          <w:u w:color="000000"/>
        </w:rPr>
        <w:t>txid</w:t>
      </w:r>
      <w:proofErr w:type="spellEnd"/>
      <w:r>
        <w:rPr>
          <w:color w:val="8000C6"/>
          <w:u w:color="000000"/>
        </w:rPr>
        <w:t>}"</w:t>
      </w:r>
      <w:r>
        <w:rPr>
          <w:u w:color="000000"/>
        </w:rPr>
        <w:t>)</w:t>
      </w:r>
    </w:p>
    <w:p w14:paraId="41AFE2EF" w14:textId="77777777" w:rsidR="008757BD" w:rsidRDefault="00E761D6" w:rsidP="000F3E17">
      <w:pPr>
        <w:pStyle w:val="a3"/>
        <w:ind w:firstLineChars="0" w:firstLine="420"/>
        <w:rPr>
          <w:rFonts w:ascii="Songti SC" w:cs="Songti SC"/>
          <w:u w:color="000000"/>
        </w:rPr>
      </w:pPr>
      <w:r>
        <w:rPr>
          <w:rFonts w:ascii="Songti SC" w:cs="Songti SC" w:hint="eastAsia"/>
          <w:u w:color="000000"/>
        </w:rPr>
        <w:t>这段代码展示了向自己发送了</w:t>
      </w:r>
      <w:r>
        <w:rPr>
          <w:u w:color="000000"/>
        </w:rPr>
        <w:t>0</w:t>
      </w:r>
      <w:r>
        <w:rPr>
          <w:rFonts w:ascii="Songti SC" w:cs="Songti SC" w:hint="eastAsia"/>
          <w:u w:color="000000"/>
        </w:rPr>
        <w:t>个</w:t>
      </w:r>
      <w:r>
        <w:rPr>
          <w:u w:color="000000"/>
        </w:rPr>
        <w:t>BIS</w:t>
      </w:r>
      <w:r>
        <w:rPr>
          <w:rFonts w:ascii="Songti SC" w:cs="Songti SC" w:hint="eastAsia"/>
          <w:u w:color="000000"/>
        </w:rPr>
        <w:t>。对其他账户发送</w:t>
      </w:r>
      <w:r>
        <w:rPr>
          <w:u w:color="000000"/>
        </w:rPr>
        <w:t>BIS</w:t>
      </w:r>
      <w:r>
        <w:rPr>
          <w:rFonts w:ascii="Songti SC" w:cs="Songti SC" w:hint="eastAsia"/>
          <w:u w:color="000000"/>
        </w:rPr>
        <w:t>只需要将</w:t>
      </w:r>
      <w:proofErr w:type="spellStart"/>
      <w:r>
        <w:rPr>
          <w:u w:color="000000"/>
        </w:rPr>
        <w:t>client.address</w:t>
      </w:r>
      <w:proofErr w:type="spellEnd"/>
      <w:r>
        <w:rPr>
          <w:rFonts w:ascii="Songti SC" w:cs="Songti SC" w:hint="eastAsia"/>
          <w:u w:color="000000"/>
        </w:rPr>
        <w:t>字段改成对方的账户地址，如：</w:t>
      </w:r>
    </w:p>
    <w:p w14:paraId="03409DAB" w14:textId="13A1B0F6" w:rsidR="00E761D6" w:rsidRDefault="00E761D6" w:rsidP="000F3E17">
      <w:pPr>
        <w:pStyle w:val="a3"/>
        <w:ind w:firstLineChars="0" w:firstLine="420"/>
        <w:rPr>
          <w:u w:color="000000"/>
        </w:rPr>
      </w:pPr>
      <w:r>
        <w:rPr>
          <w:u w:color="000000"/>
        </w:rPr>
        <w:t>recipient=“9ba0f8ca03439a8b4222b256a5f56f4f563f6d83755f525992fa5daf</w:t>
      </w:r>
      <w:r w:rsidR="006E1B90">
        <w:rPr>
          <w:rFonts w:hint="eastAsia"/>
          <w:u w:color="000000"/>
        </w:rPr>
        <w:t>”</w:t>
      </w:r>
      <w:r>
        <w:rPr>
          <w:u w:color="000000"/>
        </w:rPr>
        <w:t xml:space="preserve"> </w:t>
      </w:r>
    </w:p>
    <w:p w14:paraId="7DAB51DB" w14:textId="77777777" w:rsidR="006E1B90" w:rsidRDefault="00E761D6" w:rsidP="006E1B90">
      <w:pPr>
        <w:pStyle w:val="a3"/>
        <w:pBdr>
          <w:bottom w:val="single" w:sz="6" w:space="1" w:color="auto"/>
        </w:pBdr>
        <w:rPr>
          <w:rFonts w:ascii="MS Mincho" w:eastAsia="MS Mincho" w:hAnsi="MS Mincho" w:cs="MS Mincho"/>
          <w:u w:color="000000"/>
        </w:rPr>
      </w:pPr>
      <w:r>
        <w:rPr>
          <w:rFonts w:ascii="Songti SC" w:cs="Songti SC" w:hint="eastAsia"/>
          <w:u w:color="000000"/>
        </w:rPr>
        <w:t>将操作和数据整合的方式如下代码示例：</w:t>
      </w:r>
      <w:r>
        <w:rPr>
          <w:rFonts w:ascii="MS Mincho" w:eastAsia="MS Mincho" w:hAnsi="MS Mincho" w:cs="MS Mincho"/>
          <w:u w:color="000000"/>
        </w:rPr>
        <w:t> </w:t>
      </w:r>
    </w:p>
    <w:p w14:paraId="60ED5481" w14:textId="6A38AA48" w:rsidR="00E761D6" w:rsidRDefault="00E761D6" w:rsidP="006E1B90">
      <w:pPr>
        <w:pStyle w:val="a5"/>
        <w:rPr>
          <w:u w:color="000000"/>
        </w:rPr>
      </w:pPr>
      <w:proofErr w:type="spellStart"/>
      <w:r>
        <w:rPr>
          <w:u w:color="000000"/>
        </w:rPr>
        <w:t>txid</w:t>
      </w:r>
      <w:proofErr w:type="spellEnd"/>
      <w:r>
        <w:rPr>
          <w:u w:color="000000"/>
        </w:rPr>
        <w:t xml:space="preserve"> = </w:t>
      </w:r>
      <w:proofErr w:type="spellStart"/>
      <w:proofErr w:type="gramStart"/>
      <w:r>
        <w:rPr>
          <w:u w:color="000000"/>
        </w:rPr>
        <w:t>client.send</w:t>
      </w:r>
      <w:proofErr w:type="spellEnd"/>
      <w:proofErr w:type="gramEnd"/>
      <w:r>
        <w:rPr>
          <w:u w:color="000000"/>
        </w:rPr>
        <w:t>(recipient=</w:t>
      </w:r>
    </w:p>
    <w:p w14:paraId="0BCFB93A" w14:textId="1AE98D2F" w:rsidR="00E761D6" w:rsidRDefault="00E761D6" w:rsidP="006E1B90">
      <w:pPr>
        <w:pStyle w:val="a5"/>
        <w:rPr>
          <w:rFonts w:ascii="Times" w:eastAsia="Songti SC" w:hAnsi="Times"/>
          <w:sz w:val="29"/>
          <w:szCs w:val="29"/>
          <w:u w:color="000000"/>
        </w:rPr>
      </w:pPr>
      <w:r>
        <w:rPr>
          <w:rFonts w:ascii="Times" w:eastAsia="Songti SC" w:hAnsi="Times"/>
          <w:color w:val="8000C6"/>
          <w:sz w:val="29"/>
          <w:szCs w:val="29"/>
          <w:u w:color="000000"/>
        </w:rPr>
        <w:t xml:space="preserve">  "9ba0f8ca03439a8b4222b256a5f56f4f563f6d83755f525992fa5daf"</w:t>
      </w:r>
      <w:r>
        <w:rPr>
          <w:rFonts w:ascii="Times" w:eastAsia="Songti SC" w:hAnsi="Times"/>
          <w:sz w:val="29"/>
          <w:szCs w:val="29"/>
          <w:u w:color="000000"/>
        </w:rPr>
        <w:t>,</w:t>
      </w:r>
    </w:p>
    <w:p w14:paraId="3B01A0D1" w14:textId="257E39E8" w:rsidR="00E761D6" w:rsidRDefault="00E761D6" w:rsidP="006E1B90">
      <w:pPr>
        <w:pStyle w:val="a5"/>
        <w:pBdr>
          <w:bottom w:val="single" w:sz="6" w:space="1" w:color="auto"/>
        </w:pBdr>
        <w:ind w:firstLine="1020"/>
        <w:rPr>
          <w:rFonts w:ascii="Times" w:eastAsia="Songti SC" w:hAnsi="Times"/>
          <w:sz w:val="29"/>
          <w:szCs w:val="29"/>
          <w:u w:color="000000"/>
        </w:rPr>
      </w:pPr>
      <w:r>
        <w:rPr>
          <w:rFonts w:ascii="Times" w:eastAsia="Songti SC" w:hAnsi="Times"/>
          <w:sz w:val="29"/>
          <w:szCs w:val="29"/>
          <w:u w:color="000000"/>
        </w:rPr>
        <w:t>operation=</w:t>
      </w:r>
      <w:r>
        <w:rPr>
          <w:rFonts w:ascii="Times" w:eastAsia="Songti SC" w:hAnsi="Times"/>
          <w:color w:val="8000C6"/>
          <w:sz w:val="29"/>
          <w:szCs w:val="29"/>
          <w:u w:color="000000"/>
        </w:rPr>
        <w:t>'</w:t>
      </w:r>
      <w:proofErr w:type="spellStart"/>
      <w:proofErr w:type="gramStart"/>
      <w:r>
        <w:rPr>
          <w:rFonts w:ascii="Times" w:eastAsia="Songti SC" w:hAnsi="Times"/>
          <w:color w:val="8000C6"/>
          <w:sz w:val="29"/>
          <w:szCs w:val="29"/>
          <w:u w:color="000000"/>
        </w:rPr>
        <w:t>dragg:transfer</w:t>
      </w:r>
      <w:proofErr w:type="spellEnd"/>
      <w:proofErr w:type="gramEnd"/>
      <w:r>
        <w:rPr>
          <w:rFonts w:ascii="Times" w:eastAsia="Songti SC" w:hAnsi="Times"/>
          <w:color w:val="8000C6"/>
          <w:sz w:val="29"/>
          <w:szCs w:val="29"/>
          <w:u w:color="000000"/>
        </w:rPr>
        <w:t>'</w:t>
      </w:r>
      <w:r>
        <w:rPr>
          <w:rFonts w:ascii="Times" w:eastAsia="Songti SC" w:hAnsi="Times"/>
          <w:sz w:val="29"/>
          <w:szCs w:val="29"/>
          <w:u w:color="000000"/>
        </w:rPr>
        <w:t>, data=</w:t>
      </w:r>
      <w:r>
        <w:rPr>
          <w:rFonts w:ascii="Times" w:eastAsia="Songti SC" w:hAnsi="Times"/>
          <w:color w:val="8000C6"/>
          <w:sz w:val="29"/>
          <w:szCs w:val="29"/>
          <w:u w:color="000000"/>
        </w:rPr>
        <w:t>'</w:t>
      </w:r>
      <w:proofErr w:type="spellStart"/>
      <w:r>
        <w:rPr>
          <w:rFonts w:ascii="Times" w:eastAsia="Songti SC" w:hAnsi="Times"/>
          <w:color w:val="8000C6"/>
          <w:sz w:val="29"/>
          <w:szCs w:val="29"/>
          <w:u w:color="000000"/>
        </w:rPr>
        <w:t>draggon_adn</w:t>
      </w:r>
      <w:proofErr w:type="spellEnd"/>
      <w:r>
        <w:rPr>
          <w:rFonts w:ascii="Times" w:eastAsia="Songti SC" w:hAnsi="Times"/>
          <w:color w:val="8000C6"/>
          <w:sz w:val="29"/>
          <w:szCs w:val="29"/>
          <w:u w:color="000000"/>
        </w:rPr>
        <w:t>'</w:t>
      </w:r>
      <w:r>
        <w:rPr>
          <w:rFonts w:ascii="Times" w:eastAsia="Songti SC" w:hAnsi="Times"/>
          <w:sz w:val="29"/>
          <w:szCs w:val="29"/>
          <w:u w:color="000000"/>
        </w:rPr>
        <w:t>)</w:t>
      </w:r>
    </w:p>
    <w:p w14:paraId="4F1AECF7" w14:textId="77777777" w:rsidR="006E1B90" w:rsidRPr="006E1B90" w:rsidRDefault="006E1B90" w:rsidP="006E1B90">
      <w:pPr>
        <w:pStyle w:val="a5"/>
        <w:ind w:firstLine="1020"/>
        <w:rPr>
          <w:rFonts w:ascii="Times" w:eastAsia="Songti SC" w:hAnsi="Times"/>
          <w:sz w:val="29"/>
          <w:szCs w:val="29"/>
          <w:u w:color="000000"/>
        </w:rPr>
      </w:pPr>
    </w:p>
    <w:p w14:paraId="6C949730" w14:textId="5701ADCD" w:rsidR="00E761D6" w:rsidRPr="006E1B90" w:rsidRDefault="00E761D6" w:rsidP="006E1B90">
      <w:pPr>
        <w:pStyle w:val="a3"/>
        <w:rPr>
          <w:rFonts w:ascii="Times" w:cs="Times"/>
          <w:u w:color="000000"/>
        </w:rPr>
      </w:pPr>
      <w:r>
        <w:rPr>
          <w:rFonts w:hint="eastAsia"/>
          <w:u w:color="000000"/>
        </w:rPr>
        <w:t>这种使用操作和数据的方式与其他加密货币不同。正因为现实原则，</w:t>
      </w:r>
      <w:r>
        <w:rPr>
          <w:rFonts w:ascii="Times" w:cs="Times"/>
          <w:u w:color="000000"/>
        </w:rPr>
        <w:t>Bismuth</w:t>
      </w:r>
      <w:r>
        <w:rPr>
          <w:rFonts w:hint="eastAsia"/>
          <w:u w:color="000000"/>
        </w:rPr>
        <w:t>项目承认需要在链上存储数据，而不是让使用者知难而退。相反，</w:t>
      </w:r>
      <w:r>
        <w:rPr>
          <w:rFonts w:ascii="Times" w:cs="Times"/>
          <w:u w:color="000000"/>
        </w:rPr>
        <w:t>Bismuth</w:t>
      </w:r>
      <w:r>
        <w:rPr>
          <w:rFonts w:hint="eastAsia"/>
          <w:u w:color="000000"/>
        </w:rPr>
        <w:t>使用其作为元数据可以让其服务更高级的操作。这就是</w:t>
      </w:r>
      <w:r>
        <w:rPr>
          <w:rFonts w:ascii="Times" w:cs="Times"/>
          <w:u w:color="000000"/>
        </w:rPr>
        <w:t>Bismuth</w:t>
      </w:r>
      <w:r>
        <w:rPr>
          <w:rFonts w:hint="eastAsia"/>
          <w:u w:color="000000"/>
        </w:rPr>
        <w:t>的精神所在：易读写，运行的节点不需要知道链上的数据和操作是什么，只需要基于其运行的程序知晓就行。同时操作或数据项可以将节点（基础层的、传输的、真实性的、不可变的、抽象的数据）和分布式程序（使用其数据的、解释的、运行的、更高级的操作）分离开来。</w:t>
      </w:r>
    </w:p>
    <w:p w14:paraId="1B78FF01" w14:textId="4B0C01DD" w:rsidR="00E761D6" w:rsidRDefault="00E761D6" w:rsidP="009D48D1">
      <w:pPr>
        <w:pStyle w:val="a4"/>
        <w:rPr>
          <w:rFonts w:ascii="Times"/>
          <w:u w:color="000000"/>
        </w:rPr>
      </w:pPr>
      <w:bookmarkStart w:id="11" w:name="_Toc22832855"/>
      <w:r>
        <w:rPr>
          <w:rFonts w:hint="eastAsia"/>
          <w:u w:color="000000"/>
        </w:rPr>
        <w:t>私</w:t>
      </w:r>
      <w:r w:rsidR="008757BD">
        <w:rPr>
          <w:rFonts w:hint="eastAsia"/>
          <w:u w:color="000000"/>
        </w:rPr>
        <w:t>约</w:t>
      </w:r>
      <w:bookmarkEnd w:id="11"/>
    </w:p>
    <w:p w14:paraId="0BDB98DE" w14:textId="7183130E" w:rsidR="00E761D6" w:rsidRDefault="00E761D6" w:rsidP="00017651">
      <w:pPr>
        <w:pStyle w:val="a3"/>
        <w:rPr>
          <w:rFonts w:ascii="Times" w:cs="Times"/>
          <w:u w:color="000000"/>
        </w:rPr>
      </w:pPr>
      <w:r>
        <w:rPr>
          <w:rFonts w:hint="eastAsia"/>
          <w:u w:color="000000"/>
        </w:rPr>
        <w:t>以上所描述的部分</w:t>
      </w:r>
      <w:r>
        <w:rPr>
          <w:rFonts w:ascii="Times" w:cs="Times"/>
          <w:u w:color="000000"/>
        </w:rPr>
        <w:t>,</w:t>
      </w:r>
      <w:r>
        <w:rPr>
          <w:rFonts w:hint="eastAsia"/>
          <w:u w:color="000000"/>
        </w:rPr>
        <w:t>可以用其他两个字段来描述：</w:t>
      </w:r>
      <w:r>
        <w:rPr>
          <w:rFonts w:ascii="Times" w:cs="Times"/>
          <w:u w:color="000000"/>
        </w:rPr>
        <w:t>”</w:t>
      </w:r>
      <w:r>
        <w:rPr>
          <w:rFonts w:hint="eastAsia"/>
          <w:u w:color="000000"/>
        </w:rPr>
        <w:t>数据</w:t>
      </w:r>
      <w:r>
        <w:rPr>
          <w:rFonts w:ascii="Times" w:cs="Times"/>
          <w:u w:color="000000"/>
        </w:rPr>
        <w:t>”</w:t>
      </w:r>
      <w:r>
        <w:rPr>
          <w:rFonts w:hint="eastAsia"/>
          <w:u w:color="000000"/>
        </w:rPr>
        <w:t>和</w:t>
      </w:r>
      <w:r>
        <w:rPr>
          <w:rFonts w:ascii="Times" w:cs="Times"/>
          <w:u w:color="000000"/>
        </w:rPr>
        <w:t>“</w:t>
      </w:r>
      <w:r w:rsidR="003F3E32">
        <w:rPr>
          <w:rFonts w:hint="eastAsia"/>
          <w:u w:color="000000"/>
        </w:rPr>
        <w:t>运算</w:t>
      </w:r>
      <w:r>
        <w:rPr>
          <w:rFonts w:ascii="Times" w:cs="Times"/>
          <w:u w:color="000000"/>
        </w:rPr>
        <w:t>”</w:t>
      </w:r>
      <w:r w:rsidR="0057204B">
        <w:rPr>
          <w:rFonts w:hint="eastAsia"/>
          <w:u w:color="000000"/>
        </w:rPr>
        <w:t>字段。这两种字段可以用不同组合来创造一些私约</w:t>
      </w:r>
      <w:r>
        <w:rPr>
          <w:rFonts w:hint="eastAsia"/>
          <w:u w:color="000000"/>
        </w:rPr>
        <w:t>：</w:t>
      </w:r>
    </w:p>
    <w:p w14:paraId="0284256A" w14:textId="04CFC0A1" w:rsidR="00E761D6" w:rsidRDefault="001E64D4" w:rsidP="00594B1E">
      <w:pPr>
        <w:pStyle w:val="a3"/>
        <w:numPr>
          <w:ilvl w:val="0"/>
          <w:numId w:val="20"/>
        </w:numPr>
        <w:ind w:firstLineChars="0"/>
        <w:rPr>
          <w:rFonts w:ascii="Times" w:cs="Times"/>
          <w:u w:color="000000"/>
        </w:rPr>
      </w:pPr>
      <w:r>
        <w:rPr>
          <w:rFonts w:hint="eastAsia"/>
          <w:u w:color="000000"/>
        </w:rPr>
        <w:t>私</w:t>
      </w:r>
      <w:r w:rsidR="00EA5AB0">
        <w:rPr>
          <w:rFonts w:hint="eastAsia"/>
          <w:u w:color="000000"/>
        </w:rPr>
        <w:t xml:space="preserve"> = </w:t>
      </w:r>
      <w:r w:rsidR="00E761D6">
        <w:rPr>
          <w:rFonts w:hint="eastAsia"/>
          <w:u w:color="000000"/>
        </w:rPr>
        <w:t>加密数据，比如加密消息</w:t>
      </w:r>
    </w:p>
    <w:p w14:paraId="229BFFCB" w14:textId="17E823EC" w:rsidR="00E761D6" w:rsidRDefault="001E64D4" w:rsidP="00594B1E">
      <w:pPr>
        <w:pStyle w:val="a3"/>
        <w:numPr>
          <w:ilvl w:val="0"/>
          <w:numId w:val="20"/>
        </w:numPr>
        <w:ind w:firstLineChars="0"/>
        <w:rPr>
          <w:rFonts w:ascii="Times" w:cs="Times"/>
          <w:u w:color="000000"/>
        </w:rPr>
      </w:pPr>
      <w:r>
        <w:rPr>
          <w:rFonts w:hint="eastAsia"/>
          <w:u w:color="000000"/>
        </w:rPr>
        <w:t>私</w:t>
      </w:r>
      <w:r w:rsidR="00EA5AB0">
        <w:rPr>
          <w:rFonts w:hint="eastAsia"/>
          <w:u w:color="000000"/>
        </w:rPr>
        <w:t xml:space="preserve"> = </w:t>
      </w:r>
      <w:r w:rsidR="004F6EC2">
        <w:rPr>
          <w:rFonts w:hint="eastAsia"/>
          <w:u w:color="000000"/>
        </w:rPr>
        <w:t>非公开合约</w:t>
      </w:r>
      <w:r w:rsidR="00621968">
        <w:rPr>
          <w:rFonts w:hint="eastAsia"/>
          <w:u w:color="000000"/>
        </w:rPr>
        <w:t>代码</w:t>
      </w:r>
    </w:p>
    <w:p w14:paraId="7B1A763B" w14:textId="28856CD5" w:rsidR="00E761D6" w:rsidRPr="00037A71" w:rsidRDefault="00EA5AB0" w:rsidP="00037A71">
      <w:pPr>
        <w:pStyle w:val="a3"/>
        <w:numPr>
          <w:ilvl w:val="0"/>
          <w:numId w:val="20"/>
        </w:numPr>
        <w:ind w:firstLineChars="0"/>
        <w:rPr>
          <w:rFonts w:ascii="Times" w:cs="Times"/>
          <w:u w:color="000000"/>
        </w:rPr>
      </w:pPr>
      <w:r>
        <w:rPr>
          <w:rFonts w:hint="eastAsia"/>
          <w:u w:color="000000"/>
        </w:rPr>
        <w:t xml:space="preserve">私 = </w:t>
      </w:r>
      <w:r w:rsidR="00E761D6">
        <w:rPr>
          <w:rFonts w:hint="eastAsia"/>
          <w:u w:color="000000"/>
        </w:rPr>
        <w:t>用抽象传输和加密消息来加密的收件</w:t>
      </w:r>
      <w:r w:rsidR="00387B48">
        <w:rPr>
          <w:rFonts w:hint="eastAsia"/>
          <w:u w:color="000000"/>
        </w:rPr>
        <w:t>方</w:t>
      </w:r>
    </w:p>
    <w:p w14:paraId="4136A35B" w14:textId="77777777" w:rsidR="00E761D6" w:rsidRDefault="00E761D6" w:rsidP="009D48D1">
      <w:pPr>
        <w:pStyle w:val="a4"/>
        <w:rPr>
          <w:rFonts w:ascii="Times"/>
          <w:u w:color="000000"/>
        </w:rPr>
      </w:pPr>
      <w:bookmarkStart w:id="12" w:name="_Toc22832856"/>
      <w:r>
        <w:rPr>
          <w:rFonts w:hint="eastAsia"/>
          <w:u w:color="000000"/>
        </w:rPr>
        <w:t>抽象传输</w:t>
      </w:r>
      <w:bookmarkEnd w:id="12"/>
    </w:p>
    <w:p w14:paraId="68259F84" w14:textId="3BFD4CA9" w:rsidR="00E761D6" w:rsidRDefault="00E761D6" w:rsidP="00017651">
      <w:pPr>
        <w:pStyle w:val="a3"/>
        <w:rPr>
          <w:rFonts w:ascii="Times" w:cs="Times"/>
          <w:u w:color="000000"/>
        </w:rPr>
      </w:pPr>
      <w:r>
        <w:rPr>
          <w:rFonts w:ascii="Times" w:cs="Times"/>
          <w:u w:color="000000"/>
        </w:rPr>
        <w:lastRenderedPageBreak/>
        <w:t>BIS</w:t>
      </w:r>
      <w:r>
        <w:rPr>
          <w:rFonts w:hint="eastAsia"/>
          <w:u w:color="000000"/>
        </w:rPr>
        <w:t>的其中一项优势为允许抽象传输。这些具有</w:t>
      </w:r>
      <w:r>
        <w:rPr>
          <w:rFonts w:ascii="Times" w:cs="Times"/>
          <w:u w:color="000000"/>
        </w:rPr>
        <w:t>0</w:t>
      </w:r>
      <w:r>
        <w:rPr>
          <w:rFonts w:hint="eastAsia"/>
          <w:u w:color="000000"/>
        </w:rPr>
        <w:t>个</w:t>
      </w:r>
      <w:r>
        <w:rPr>
          <w:rFonts w:ascii="Times" w:cs="Times"/>
          <w:u w:color="000000"/>
        </w:rPr>
        <w:t>BIS</w:t>
      </w:r>
      <w:r>
        <w:rPr>
          <w:rFonts w:hint="eastAsia"/>
          <w:u w:color="000000"/>
        </w:rPr>
        <w:t>的交易中的数据，只有运行其相同协议的</w:t>
      </w:r>
      <w:proofErr w:type="spellStart"/>
      <w:r>
        <w:rPr>
          <w:rFonts w:ascii="Times" w:cs="Times"/>
          <w:u w:color="000000"/>
        </w:rPr>
        <w:t>dapp</w:t>
      </w:r>
      <w:proofErr w:type="spellEnd"/>
      <w:r>
        <w:rPr>
          <w:rFonts w:hint="eastAsia"/>
          <w:u w:color="000000"/>
        </w:rPr>
        <w:t>才知道其含义。</w:t>
      </w:r>
      <w:r w:rsidR="00BA4B1A">
        <w:rPr>
          <w:rFonts w:ascii="Times" w:cs="Times"/>
          <w:u w:color="000000"/>
        </w:rPr>
        <w:t>“</w:t>
      </w:r>
      <w:r w:rsidR="00BA4B1A">
        <w:rPr>
          <w:rFonts w:ascii="Times" w:cs="Times" w:hint="eastAsia"/>
          <w:u w:color="000000"/>
        </w:rPr>
        <w:t>运算</w:t>
      </w:r>
      <w:r>
        <w:rPr>
          <w:rFonts w:ascii="Times" w:cs="Times"/>
          <w:u w:color="000000"/>
        </w:rPr>
        <w:t>”</w:t>
      </w:r>
      <w:r w:rsidR="007429C4">
        <w:rPr>
          <w:rFonts w:hint="eastAsia"/>
          <w:u w:color="000000"/>
        </w:rPr>
        <w:t>项</w:t>
      </w:r>
      <w:r>
        <w:rPr>
          <w:rFonts w:hint="eastAsia"/>
          <w:u w:color="000000"/>
        </w:rPr>
        <w:t>被用作于一种</w:t>
      </w:r>
      <w:r>
        <w:rPr>
          <w:rFonts w:ascii="Times" w:cs="Times"/>
          <w:u w:color="000000"/>
        </w:rPr>
        <w:t>“</w:t>
      </w:r>
      <w:r>
        <w:rPr>
          <w:rFonts w:hint="eastAsia"/>
          <w:u w:color="000000"/>
        </w:rPr>
        <w:t>命令</w:t>
      </w:r>
      <w:r>
        <w:rPr>
          <w:rFonts w:ascii="Times" w:cs="Times"/>
          <w:u w:color="000000"/>
        </w:rPr>
        <w:t>”</w:t>
      </w:r>
      <w:r w:rsidR="009E2A27">
        <w:rPr>
          <w:rFonts w:hint="eastAsia"/>
          <w:u w:color="000000"/>
        </w:rPr>
        <w:t>运算</w:t>
      </w:r>
      <w:r w:rsidR="00E2542F">
        <w:rPr>
          <w:rFonts w:hint="eastAsia"/>
          <w:u w:color="000000"/>
        </w:rPr>
        <w:t>。这种共识</w:t>
      </w:r>
      <w:r>
        <w:rPr>
          <w:rFonts w:hint="eastAsia"/>
          <w:u w:color="000000"/>
        </w:rPr>
        <w:t>是使用如</w:t>
      </w:r>
      <w:r>
        <w:rPr>
          <w:rFonts w:ascii="Times" w:cs="Times"/>
          <w:u w:color="000000"/>
        </w:rPr>
        <w:t>“</w:t>
      </w:r>
      <w:proofErr w:type="spellStart"/>
      <w:r>
        <w:rPr>
          <w:rFonts w:ascii="Times" w:cs="Times"/>
          <w:u w:color="000000"/>
        </w:rPr>
        <w:t>class:operation</w:t>
      </w:r>
      <w:proofErr w:type="spellEnd"/>
      <w:r>
        <w:rPr>
          <w:rFonts w:ascii="Times" w:cs="Times"/>
          <w:u w:color="000000"/>
        </w:rPr>
        <w:t>”</w:t>
      </w:r>
      <w:r>
        <w:rPr>
          <w:rFonts w:hint="eastAsia"/>
          <w:u w:color="000000"/>
        </w:rPr>
        <w:t>的简单字符串格式来定义的，正如一种命名空间一样。同时这些字段持有较短的数据。开发者可以自定义操作，但是要避免其协议中使用其他已经使用的命名空间，已存在协议如</w:t>
      </w:r>
      <w:r w:rsidR="00EE5E7F">
        <w:fldChar w:fldCharType="begin"/>
      </w:r>
      <w:r w:rsidR="00EE5E7F">
        <w:instrText xml:space="preserve"> HYPERLINK "https://github.com/bismuthfoundation/Hack-with-BIS/tree/master/01-Concepts/protocols" </w:instrText>
      </w:r>
      <w:r w:rsidR="00EE5E7F">
        <w:fldChar w:fldCharType="separate"/>
      </w:r>
      <w:r w:rsidRPr="00744D22">
        <w:rPr>
          <w:rFonts w:hint="eastAsia"/>
          <w:color w:val="2364B1"/>
        </w:rPr>
        <w:t>链接</w:t>
      </w:r>
      <w:r w:rsidR="00EE5E7F">
        <w:rPr>
          <w:color w:val="2364B1"/>
        </w:rPr>
        <w:fldChar w:fldCharType="end"/>
      </w:r>
      <w:r>
        <w:rPr>
          <w:rFonts w:hint="eastAsia"/>
          <w:u w:color="000000"/>
        </w:rPr>
        <w:t>所示。</w:t>
      </w:r>
    </w:p>
    <w:p w14:paraId="67C584D9" w14:textId="0B345907" w:rsidR="008D5739" w:rsidRDefault="00E761D6" w:rsidP="00A170A4">
      <w:pPr>
        <w:pStyle w:val="a3"/>
        <w:ind w:firstLineChars="0" w:firstLine="420"/>
        <w:rPr>
          <w:u w:color="000000"/>
        </w:rPr>
      </w:pPr>
      <w:r>
        <w:rPr>
          <w:rFonts w:ascii="Times" w:cs="Times"/>
          <w:u w:color="000000"/>
        </w:rPr>
        <w:t>BIS</w:t>
      </w:r>
      <w:r w:rsidR="00AF2CC9">
        <w:rPr>
          <w:rFonts w:ascii="Times" w:cs="Times" w:hint="eastAsia"/>
          <w:u w:color="000000"/>
        </w:rPr>
        <w:t>的</w:t>
      </w:r>
      <w:r w:rsidR="006E0392">
        <w:rPr>
          <w:rFonts w:hint="eastAsia"/>
          <w:u w:color="000000"/>
        </w:rPr>
        <w:t>传输费用是混合</w:t>
      </w:r>
      <w:r>
        <w:rPr>
          <w:rFonts w:hint="eastAsia"/>
          <w:u w:color="000000"/>
        </w:rPr>
        <w:t>的</w:t>
      </w:r>
      <w:r w:rsidR="006E0392">
        <w:rPr>
          <w:rFonts w:hint="eastAsia"/>
          <w:u w:color="000000"/>
        </w:rPr>
        <w:t>，</w:t>
      </w:r>
      <w:r w:rsidR="00AF2CC9">
        <w:rPr>
          <w:rFonts w:hint="eastAsia"/>
          <w:u w:color="000000"/>
        </w:rPr>
        <w:t>同时仅</w:t>
      </w:r>
      <w:r>
        <w:rPr>
          <w:rFonts w:hint="eastAsia"/>
          <w:u w:color="000000"/>
        </w:rPr>
        <w:t>依赖于</w:t>
      </w:r>
      <w:r w:rsidR="00150479">
        <w:rPr>
          <w:rFonts w:hint="eastAsia"/>
          <w:u w:color="000000"/>
        </w:rPr>
        <w:t>供填</w:t>
      </w:r>
      <w:r>
        <w:rPr>
          <w:rFonts w:hint="eastAsia"/>
          <w:u w:color="000000"/>
        </w:rPr>
        <w:t>数据项的字节长度。</w:t>
      </w:r>
    </w:p>
    <w:p w14:paraId="7D091832" w14:textId="2CB3E97F" w:rsidR="00E761D6" w:rsidRDefault="00E761D6" w:rsidP="00370487">
      <w:pPr>
        <w:pStyle w:val="a3"/>
        <w:ind w:firstLineChars="0" w:firstLine="0"/>
        <w:rPr>
          <w:rFonts w:ascii="Times" w:cs="Times"/>
          <w:u w:color="000000"/>
        </w:rPr>
      </w:pPr>
      <w:r>
        <w:rPr>
          <w:rFonts w:hint="eastAsia"/>
          <w:u w:color="000000"/>
        </w:rPr>
        <w:t>费用</w:t>
      </w:r>
      <w:r w:rsidR="008D5739">
        <w:rPr>
          <w:rFonts w:hint="eastAsia"/>
          <w:u w:color="000000"/>
        </w:rPr>
        <w:t xml:space="preserve"> </w:t>
      </w:r>
      <w:r>
        <w:rPr>
          <w:rFonts w:ascii="Times" w:cs="Times"/>
          <w:u w:color="000000"/>
        </w:rPr>
        <w:t>=</w:t>
      </w:r>
      <w:r w:rsidR="008D5739">
        <w:rPr>
          <w:rFonts w:ascii="Times" w:cs="Times" w:hint="eastAsia"/>
          <w:u w:color="000000"/>
        </w:rPr>
        <w:t xml:space="preserve"> </w:t>
      </w:r>
      <w:r>
        <w:rPr>
          <w:rFonts w:ascii="Times" w:cs="Times"/>
          <w:u w:color="000000"/>
        </w:rPr>
        <w:t>0.01+len(</w:t>
      </w:r>
      <w:r>
        <w:rPr>
          <w:rFonts w:hint="eastAsia"/>
          <w:u w:color="000000"/>
        </w:rPr>
        <w:t>数据项</w:t>
      </w:r>
      <w:r>
        <w:rPr>
          <w:rFonts w:ascii="Times" w:cs="Times"/>
          <w:u w:color="000000"/>
        </w:rPr>
        <w:t xml:space="preserve">/100000). </w:t>
      </w:r>
      <w:r>
        <w:rPr>
          <w:rFonts w:hint="eastAsia"/>
          <w:u w:color="000000"/>
        </w:rPr>
        <w:t>不鼓励在链上存储数据，在将来</w:t>
      </w:r>
      <w:r w:rsidR="00972786">
        <w:rPr>
          <w:rFonts w:hint="eastAsia"/>
          <w:u w:color="000000"/>
        </w:rPr>
        <w:t>也</w:t>
      </w:r>
      <w:r>
        <w:rPr>
          <w:rFonts w:hint="eastAsia"/>
          <w:u w:color="000000"/>
        </w:rPr>
        <w:t>会被禁止。开发者应该限制存储数据到最小，同时用侧链或者</w:t>
      </w:r>
      <w:proofErr w:type="spellStart"/>
      <w:r>
        <w:rPr>
          <w:rFonts w:ascii="Times" w:cs="Times"/>
          <w:u w:color="000000"/>
        </w:rPr>
        <w:t>dapp</w:t>
      </w:r>
      <w:proofErr w:type="spellEnd"/>
      <w:r>
        <w:rPr>
          <w:rFonts w:hint="eastAsia"/>
          <w:u w:color="000000"/>
        </w:rPr>
        <w:t>到</w:t>
      </w:r>
      <w:proofErr w:type="spellStart"/>
      <w:r>
        <w:rPr>
          <w:rFonts w:ascii="Times" w:cs="Times"/>
          <w:u w:color="000000"/>
        </w:rPr>
        <w:t>dapp</w:t>
      </w:r>
      <w:proofErr w:type="spellEnd"/>
      <w:r w:rsidR="0042306C">
        <w:rPr>
          <w:rFonts w:hint="eastAsia"/>
          <w:u w:color="000000"/>
        </w:rPr>
        <w:t>的方式来存储所需</w:t>
      </w:r>
      <w:r>
        <w:rPr>
          <w:rFonts w:hint="eastAsia"/>
          <w:u w:color="000000"/>
        </w:rPr>
        <w:t>数据。</w:t>
      </w:r>
    </w:p>
    <w:p w14:paraId="4758E31B" w14:textId="77777777" w:rsidR="00E761D6" w:rsidRDefault="00E761D6" w:rsidP="009D48D1">
      <w:pPr>
        <w:pStyle w:val="a4"/>
        <w:rPr>
          <w:rFonts w:ascii="Times New Roman" w:hAnsi="Times New Roman" w:cs="Times New Roman"/>
          <w:u w:color="000000"/>
        </w:rPr>
      </w:pPr>
      <w:bookmarkStart w:id="13" w:name="_Toc22832857"/>
      <w:r>
        <w:rPr>
          <w:rFonts w:hint="eastAsia"/>
          <w:u w:color="000000"/>
        </w:rPr>
        <w:t>超级节点和侧链</w:t>
      </w:r>
      <w:bookmarkEnd w:id="13"/>
    </w:p>
    <w:p w14:paraId="0467D93D" w14:textId="77777777" w:rsidR="00AF37CC" w:rsidRDefault="00E761D6" w:rsidP="00AF37CC">
      <w:pPr>
        <w:pStyle w:val="a3"/>
        <w:ind w:firstLineChars="0" w:firstLine="420"/>
        <w:rPr>
          <w:rFonts w:ascii="Times" w:cs="Times"/>
          <w:u w:color="000000"/>
        </w:rPr>
      </w:pPr>
      <w:r w:rsidRPr="00AF37CC">
        <w:rPr>
          <w:rFonts w:ascii="Times" w:cs="Times" w:hint="eastAsia"/>
          <w:u w:color="000000"/>
        </w:rPr>
        <w:t>当越来越多的主节点发布时，就会证实</w:t>
      </w:r>
      <w:r w:rsidRPr="00AF37CC">
        <w:rPr>
          <w:rFonts w:ascii="Times" w:cs="Times"/>
          <w:u w:color="000000"/>
        </w:rPr>
        <w:t>Bismuth</w:t>
      </w:r>
      <w:r w:rsidRPr="00AF37CC">
        <w:rPr>
          <w:rFonts w:ascii="Times" w:cs="Times" w:hint="eastAsia"/>
          <w:u w:color="000000"/>
        </w:rPr>
        <w:t>的超级结点是具有革命性的。</w:t>
      </w:r>
    </w:p>
    <w:p w14:paraId="363E6C17" w14:textId="77777777" w:rsidR="00AF37CC" w:rsidRDefault="00AF37CC" w:rsidP="00AF37CC">
      <w:pPr>
        <w:pStyle w:val="a3"/>
        <w:ind w:firstLineChars="0" w:firstLine="420"/>
        <w:rPr>
          <w:rFonts w:ascii="Times" w:cs="Times"/>
          <w:u w:color="000000"/>
        </w:rPr>
      </w:pPr>
    </w:p>
    <w:p w14:paraId="3FE6A78C" w14:textId="13C56C66" w:rsidR="00AF37CC" w:rsidRPr="001D0ADE" w:rsidRDefault="00E761D6" w:rsidP="00AF37CC">
      <w:pPr>
        <w:pStyle w:val="a3"/>
        <w:ind w:firstLineChars="0" w:firstLine="420"/>
        <w:rPr>
          <w:rFonts w:ascii="Times" w:cs="Times"/>
          <w:i/>
          <w:u w:color="000000"/>
        </w:rPr>
      </w:pPr>
      <w:r w:rsidRPr="001D0ADE">
        <w:rPr>
          <w:rFonts w:ascii="Times" w:cs="Times"/>
          <w:i/>
          <w:u w:color="000000"/>
        </w:rPr>
        <w:t>Bismuth</w:t>
      </w:r>
      <w:r w:rsidRPr="001D0ADE">
        <w:rPr>
          <w:rFonts w:ascii="Times" w:cs="Times" w:hint="eastAsia"/>
          <w:i/>
          <w:u w:color="000000"/>
        </w:rPr>
        <w:t>超级结点作为实验室和验证</w:t>
      </w:r>
      <w:r w:rsidRPr="001D0ADE">
        <w:rPr>
          <w:rFonts w:ascii="Times" w:cs="Times"/>
          <w:i/>
          <w:u w:color="000000"/>
        </w:rPr>
        <w:t>Bismuth</w:t>
      </w:r>
      <w:r w:rsidRPr="001D0ADE">
        <w:rPr>
          <w:rFonts w:ascii="Times" w:cs="Times" w:hint="eastAsia"/>
          <w:i/>
          <w:u w:color="000000"/>
        </w:rPr>
        <w:t>的能耐</w:t>
      </w:r>
    </w:p>
    <w:p w14:paraId="3FCCCF10" w14:textId="77777777" w:rsidR="00E761D6" w:rsidRPr="00AF37CC" w:rsidRDefault="00E761D6" w:rsidP="00AF37CC">
      <w:pPr>
        <w:pStyle w:val="a3"/>
        <w:ind w:firstLineChars="0" w:firstLine="420"/>
        <w:rPr>
          <w:rFonts w:ascii="Times" w:cs="Times"/>
          <w:u w:color="000000"/>
        </w:rPr>
      </w:pPr>
      <w:r w:rsidRPr="00AF37CC">
        <w:rPr>
          <w:rFonts w:ascii="Times" w:cs="Times" w:hint="eastAsia"/>
          <w:u w:color="000000"/>
        </w:rPr>
        <w:t>随着</w:t>
      </w:r>
      <w:r w:rsidRPr="00AF37CC">
        <w:rPr>
          <w:rFonts w:ascii="Times" w:cs="Times"/>
          <w:u w:color="000000"/>
        </w:rPr>
        <w:t>Bismuth</w:t>
      </w:r>
      <w:r w:rsidRPr="00AF37CC">
        <w:rPr>
          <w:rFonts w:ascii="Times" w:cs="Times" w:hint="eastAsia"/>
          <w:u w:color="000000"/>
        </w:rPr>
        <w:t>的成长和团队经验的增长，结点的弱点也会渐显。去测试或改变被很多人或组织正在使用运行中的区块链是不可能的，但是将超级结点作为实验室来测试一些新技术、应用库或者算法是很容易的。在不久后，基于核心代码的</w:t>
      </w:r>
      <w:r w:rsidRPr="00AF37CC">
        <w:rPr>
          <w:rFonts w:ascii="Times" w:cs="Times"/>
          <w:u w:color="000000"/>
        </w:rPr>
        <w:t>Bismuth</w:t>
      </w:r>
      <w:r w:rsidRPr="00AF37CC">
        <w:rPr>
          <w:rFonts w:ascii="Times" w:cs="Times" w:hint="eastAsia"/>
          <w:u w:color="000000"/>
        </w:rPr>
        <w:t>的超级结点将会包含几项新的技术层来供开发者使用。</w:t>
      </w:r>
    </w:p>
    <w:p w14:paraId="71DED480" w14:textId="7873FF74" w:rsidR="00E761D6" w:rsidRDefault="00E761D6" w:rsidP="00AF37CC">
      <w:pPr>
        <w:pStyle w:val="a3"/>
        <w:ind w:firstLineChars="0" w:firstLine="420"/>
        <w:rPr>
          <w:rFonts w:ascii="Times" w:cs="Times"/>
          <w:u w:color="000000"/>
        </w:rPr>
      </w:pPr>
      <w:r w:rsidRPr="00AF37CC">
        <w:rPr>
          <w:rFonts w:ascii="Times" w:cs="Times" w:hint="eastAsia"/>
          <w:u w:color="000000"/>
        </w:rPr>
        <w:t>超级结点还演示了</w:t>
      </w:r>
      <w:r w:rsidRPr="00AF37CC">
        <w:rPr>
          <w:rFonts w:ascii="Times" w:cs="Times"/>
          <w:u w:color="000000"/>
        </w:rPr>
        <w:t>Bismuth</w:t>
      </w:r>
      <w:r w:rsidRPr="00AF37CC">
        <w:rPr>
          <w:rFonts w:ascii="Times" w:cs="Times" w:hint="eastAsia"/>
          <w:u w:color="000000"/>
        </w:rPr>
        <w:t>的抽象事务的集成和使用。超级结点就是</w:t>
      </w:r>
      <w:r w:rsidRPr="00AF37CC">
        <w:rPr>
          <w:rFonts w:ascii="Times" w:cs="Times"/>
          <w:u w:color="000000"/>
        </w:rPr>
        <w:t>Bismuth</w:t>
      </w:r>
      <w:r w:rsidRPr="00AF37CC">
        <w:rPr>
          <w:rFonts w:ascii="Times" w:cs="Times" w:hint="eastAsia"/>
          <w:u w:color="000000"/>
        </w:rPr>
        <w:t>所提供的抽象层和开源的最好应用实例。</w:t>
      </w:r>
    </w:p>
    <w:p w14:paraId="499BAFE3" w14:textId="77777777" w:rsidR="00172C9A" w:rsidRPr="00AF37CC" w:rsidRDefault="00172C9A" w:rsidP="00AF37CC">
      <w:pPr>
        <w:pStyle w:val="a3"/>
        <w:ind w:firstLineChars="0" w:firstLine="420"/>
        <w:rPr>
          <w:rFonts w:ascii="Times" w:cs="Times"/>
          <w:u w:color="000000"/>
        </w:rPr>
      </w:pPr>
    </w:p>
    <w:p w14:paraId="0C8B1F4D" w14:textId="77777777" w:rsidR="00E761D6" w:rsidRPr="001D0ADE" w:rsidRDefault="00E761D6" w:rsidP="00AF37CC">
      <w:pPr>
        <w:pStyle w:val="a3"/>
        <w:ind w:firstLineChars="0" w:firstLine="420"/>
        <w:rPr>
          <w:rFonts w:ascii="Times" w:cs="Times"/>
          <w:i/>
          <w:u w:color="000000"/>
        </w:rPr>
      </w:pPr>
      <w:r w:rsidRPr="001D0ADE">
        <w:rPr>
          <w:rFonts w:ascii="Times" w:cs="Times" w:hint="eastAsia"/>
          <w:i/>
          <w:u w:color="000000"/>
        </w:rPr>
        <w:t>网络价值</w:t>
      </w:r>
    </w:p>
    <w:p w14:paraId="503C768F" w14:textId="77777777" w:rsidR="00E761D6" w:rsidRPr="00AF37CC" w:rsidRDefault="00E761D6" w:rsidP="00AF37CC">
      <w:pPr>
        <w:pStyle w:val="a3"/>
        <w:ind w:firstLineChars="0" w:firstLine="420"/>
        <w:rPr>
          <w:rFonts w:ascii="Times" w:cs="Times"/>
          <w:u w:color="000000"/>
        </w:rPr>
      </w:pPr>
      <w:r w:rsidRPr="00AF37CC">
        <w:rPr>
          <w:rFonts w:ascii="Times" w:cs="Times"/>
          <w:u w:color="000000"/>
        </w:rPr>
        <w:t>Bismuth</w:t>
      </w:r>
      <w:r w:rsidRPr="00AF37CC">
        <w:rPr>
          <w:rFonts w:ascii="Times" w:cs="Times" w:hint="eastAsia"/>
          <w:u w:color="000000"/>
        </w:rPr>
        <w:t>超级节点的目标是给网络带来附加价值。一些基本的主节点的实现只是标记或者</w:t>
      </w:r>
      <w:r w:rsidRPr="00AF37CC">
        <w:rPr>
          <w:rFonts w:ascii="Times" w:cs="Times"/>
          <w:u w:color="000000"/>
        </w:rPr>
        <w:t>”</w:t>
      </w:r>
      <w:r w:rsidRPr="00AF37CC">
        <w:rPr>
          <w:rFonts w:ascii="Times" w:cs="Times"/>
          <w:u w:color="000000"/>
        </w:rPr>
        <w:t>ping</w:t>
      </w:r>
      <w:r w:rsidRPr="00AF37CC">
        <w:rPr>
          <w:rFonts w:ascii="Times" w:cs="Times"/>
          <w:u w:color="000000"/>
        </w:rPr>
        <w:t>”</w:t>
      </w:r>
      <w:r w:rsidRPr="00AF37CC">
        <w:rPr>
          <w:rFonts w:ascii="Times" w:cs="Times" w:hint="eastAsia"/>
          <w:u w:color="000000"/>
        </w:rPr>
        <w:t>答案。</w:t>
      </w:r>
    </w:p>
    <w:p w14:paraId="3A9D1E85" w14:textId="77777777" w:rsidR="00E761D6" w:rsidRPr="00AF37CC" w:rsidRDefault="00E761D6" w:rsidP="00AF37CC">
      <w:pPr>
        <w:pStyle w:val="a3"/>
        <w:ind w:firstLineChars="0" w:firstLine="420"/>
        <w:rPr>
          <w:rFonts w:ascii="Times" w:cs="Times"/>
          <w:u w:color="000000"/>
        </w:rPr>
      </w:pPr>
      <w:r w:rsidRPr="00AF37CC">
        <w:rPr>
          <w:rFonts w:ascii="Times" w:cs="Times"/>
          <w:u w:color="000000"/>
        </w:rPr>
        <w:t>Bismuth</w:t>
      </w:r>
      <w:r w:rsidRPr="00AF37CC">
        <w:rPr>
          <w:rFonts w:ascii="Times" w:cs="Times" w:hint="eastAsia"/>
          <w:u w:color="000000"/>
        </w:rPr>
        <w:t>超级结点是在一个不同的层来运行的。它们是在其独有的链上运行，不是用货币而是用指标</w:t>
      </w:r>
      <w:r w:rsidRPr="00AF37CC">
        <w:rPr>
          <w:rFonts w:ascii="Times" w:cs="Times"/>
          <w:u w:color="000000"/>
        </w:rPr>
        <w:t xml:space="preserve"> - </w:t>
      </w:r>
      <w:r w:rsidRPr="00AF37CC">
        <w:rPr>
          <w:rFonts w:ascii="Times" w:cs="Times" w:hint="eastAsia"/>
          <w:u w:color="000000"/>
        </w:rPr>
        <w:t>关键性能指标（</w:t>
      </w:r>
      <w:r w:rsidRPr="00AF37CC">
        <w:rPr>
          <w:rFonts w:ascii="Times" w:cs="Times"/>
          <w:u w:color="000000"/>
        </w:rPr>
        <w:t>KPI</w:t>
      </w:r>
      <w:r w:rsidRPr="00AF37CC">
        <w:rPr>
          <w:rFonts w:ascii="Times" w:cs="Times" w:hint="eastAsia"/>
          <w:u w:color="000000"/>
        </w:rPr>
        <w:t>）。这两种方式是完全不相关的，并且是完全不同的方式来独立运行的。超级节点是运行在权益证明（</w:t>
      </w:r>
      <w:proofErr w:type="spellStart"/>
      <w:r w:rsidRPr="00AF37CC">
        <w:rPr>
          <w:rFonts w:ascii="Times" w:cs="Times"/>
          <w:u w:color="000000"/>
        </w:rPr>
        <w:t>PoS</w:t>
      </w:r>
      <w:proofErr w:type="spellEnd"/>
      <w:r w:rsidRPr="00AF37CC">
        <w:rPr>
          <w:rFonts w:ascii="Times" w:cs="Times" w:hint="eastAsia"/>
          <w:u w:color="000000"/>
        </w:rPr>
        <w:t>）的链上，没有预挖，同时链之间没有竞争。超级节点在监控和存储他们的</w:t>
      </w:r>
      <w:r w:rsidRPr="00AF37CC">
        <w:rPr>
          <w:rFonts w:ascii="Times" w:cs="Times"/>
          <w:u w:color="000000"/>
        </w:rPr>
        <w:t>KPI</w:t>
      </w:r>
      <w:r w:rsidRPr="00AF37CC">
        <w:rPr>
          <w:rFonts w:ascii="Times" w:cs="Times" w:hint="eastAsia"/>
          <w:u w:color="000000"/>
        </w:rPr>
        <w:t>到</w:t>
      </w:r>
      <w:proofErr w:type="spellStart"/>
      <w:r w:rsidRPr="00AF37CC">
        <w:rPr>
          <w:rFonts w:ascii="Times" w:cs="Times"/>
          <w:u w:color="000000"/>
        </w:rPr>
        <w:t>PoS</w:t>
      </w:r>
      <w:proofErr w:type="spellEnd"/>
      <w:r w:rsidRPr="00AF37CC">
        <w:rPr>
          <w:rFonts w:ascii="Times" w:cs="Times" w:hint="eastAsia"/>
          <w:u w:color="000000"/>
        </w:rPr>
        <w:t>链上。正因为超级节点并不是工作量证明（</w:t>
      </w:r>
      <w:proofErr w:type="spellStart"/>
      <w:r w:rsidRPr="00AF37CC">
        <w:rPr>
          <w:rFonts w:ascii="Times" w:cs="Times"/>
          <w:u w:color="000000"/>
        </w:rPr>
        <w:t>PoW</w:t>
      </w:r>
      <w:proofErr w:type="spellEnd"/>
      <w:r w:rsidRPr="00AF37CC">
        <w:rPr>
          <w:rFonts w:ascii="Times" w:cs="Times" w:hint="eastAsia"/>
          <w:u w:color="000000"/>
        </w:rPr>
        <w:t>）链的一部分，所以它们不会增加额外的攻击风险。</w:t>
      </w:r>
    </w:p>
    <w:p w14:paraId="38A8B49A" w14:textId="77777777" w:rsidR="00E761D6" w:rsidRPr="00AF37CC" w:rsidRDefault="00E761D6" w:rsidP="00AF37CC">
      <w:pPr>
        <w:pStyle w:val="a3"/>
        <w:ind w:firstLineChars="0" w:firstLine="420"/>
        <w:rPr>
          <w:rFonts w:ascii="Times" w:cs="Times"/>
          <w:u w:color="000000"/>
        </w:rPr>
      </w:pPr>
      <w:r w:rsidRPr="00AF37CC">
        <w:rPr>
          <w:rFonts w:ascii="Times" w:cs="Times" w:hint="eastAsia"/>
          <w:u w:color="000000"/>
        </w:rPr>
        <w:t>合格的超级节点是由存储在</w:t>
      </w:r>
      <w:proofErr w:type="spellStart"/>
      <w:r w:rsidRPr="00AF37CC">
        <w:rPr>
          <w:rFonts w:ascii="Times" w:cs="Times"/>
          <w:u w:color="000000"/>
        </w:rPr>
        <w:t>PoW</w:t>
      </w:r>
      <w:proofErr w:type="spellEnd"/>
      <w:r w:rsidRPr="00AF37CC">
        <w:rPr>
          <w:rFonts w:ascii="Times" w:cs="Times" w:hint="eastAsia"/>
          <w:u w:color="000000"/>
        </w:rPr>
        <w:t>链中的不可变信息而来。</w:t>
      </w:r>
      <w:proofErr w:type="spellStart"/>
      <w:r w:rsidRPr="00AF37CC">
        <w:rPr>
          <w:rFonts w:ascii="Times" w:cs="Times"/>
          <w:u w:color="000000"/>
        </w:rPr>
        <w:t>PoS</w:t>
      </w:r>
      <w:proofErr w:type="spellEnd"/>
      <w:r w:rsidRPr="00AF37CC">
        <w:rPr>
          <w:rFonts w:ascii="Times" w:cs="Times" w:hint="eastAsia"/>
          <w:u w:color="000000"/>
        </w:rPr>
        <w:t>和</w:t>
      </w:r>
      <w:proofErr w:type="spellStart"/>
      <w:r w:rsidRPr="00AF37CC">
        <w:rPr>
          <w:rFonts w:ascii="Times" w:cs="Times"/>
          <w:u w:color="000000"/>
        </w:rPr>
        <w:t>PoW</w:t>
      </w:r>
      <w:proofErr w:type="spellEnd"/>
      <w:r w:rsidRPr="00AF37CC">
        <w:rPr>
          <w:rFonts w:ascii="Times" w:cs="Times" w:hint="eastAsia"/>
          <w:u w:color="000000"/>
        </w:rPr>
        <w:t>节点的优质指标和不好行为都会被记录下来，并且是在</w:t>
      </w:r>
      <w:proofErr w:type="spellStart"/>
      <w:r w:rsidRPr="00AF37CC">
        <w:rPr>
          <w:rFonts w:ascii="Times" w:cs="Times"/>
          <w:u w:color="000000"/>
        </w:rPr>
        <w:t>PoS</w:t>
      </w:r>
      <w:proofErr w:type="spellEnd"/>
      <w:r w:rsidRPr="00AF37CC">
        <w:rPr>
          <w:rFonts w:ascii="Times" w:cs="Times" w:hint="eastAsia"/>
          <w:u w:color="000000"/>
        </w:rPr>
        <w:t>链中是不可变的。</w:t>
      </w:r>
    </w:p>
    <w:p w14:paraId="3B253B15" w14:textId="77777777" w:rsidR="00E761D6" w:rsidRPr="00AF37CC" w:rsidRDefault="00E761D6" w:rsidP="00AF37CC">
      <w:pPr>
        <w:pStyle w:val="a3"/>
        <w:ind w:firstLineChars="0" w:firstLine="420"/>
        <w:rPr>
          <w:rFonts w:ascii="Times" w:cs="Times"/>
          <w:u w:color="000000"/>
        </w:rPr>
      </w:pPr>
    </w:p>
    <w:p w14:paraId="1E5864E1" w14:textId="77777777" w:rsidR="00E761D6" w:rsidRPr="00AF37CC" w:rsidRDefault="00E761D6" w:rsidP="00AF37CC">
      <w:pPr>
        <w:pStyle w:val="a3"/>
        <w:ind w:firstLineChars="0" w:firstLine="420"/>
        <w:rPr>
          <w:rFonts w:ascii="Times" w:cs="Times"/>
          <w:u w:color="000000"/>
        </w:rPr>
      </w:pPr>
      <w:r w:rsidRPr="00AF37CC">
        <w:rPr>
          <w:rFonts w:ascii="Times" w:cs="Times" w:hint="eastAsia"/>
          <w:u w:color="000000"/>
        </w:rPr>
        <w:lastRenderedPageBreak/>
        <w:t>这两条链的独立性保证了如下两点：</w:t>
      </w:r>
    </w:p>
    <w:p w14:paraId="4022D3D2" w14:textId="40B71579" w:rsidR="00E761D6" w:rsidRPr="00AF37CC" w:rsidRDefault="005E0B72" w:rsidP="00AF37CC">
      <w:pPr>
        <w:pStyle w:val="a3"/>
        <w:ind w:firstLineChars="0" w:firstLine="420"/>
        <w:rPr>
          <w:rFonts w:ascii="Times" w:cs="Times"/>
          <w:u w:color="000000"/>
        </w:rPr>
      </w:pPr>
      <w:r w:rsidRPr="00AF37CC">
        <w:rPr>
          <w:rFonts w:ascii="Times" w:cs="Times"/>
          <w:u w:color="000000"/>
        </w:rPr>
        <w:t xml:space="preserve">a/ </w:t>
      </w:r>
      <w:r w:rsidR="00E761D6" w:rsidRPr="00AF37CC">
        <w:rPr>
          <w:rFonts w:ascii="Times" w:cs="Times" w:hint="eastAsia"/>
          <w:u w:color="000000"/>
        </w:rPr>
        <w:t>操控网络变得更加困难，因为需要用完全不同的方式去改变两条链。</w:t>
      </w:r>
    </w:p>
    <w:p w14:paraId="1324EF17" w14:textId="4ABF990D" w:rsidR="00E761D6" w:rsidRPr="00AF37CC" w:rsidRDefault="005E0B72" w:rsidP="00AF37CC">
      <w:pPr>
        <w:pStyle w:val="a3"/>
        <w:ind w:firstLineChars="0" w:firstLine="420"/>
        <w:rPr>
          <w:rFonts w:ascii="Times" w:cs="Times"/>
          <w:u w:color="000000"/>
        </w:rPr>
      </w:pPr>
      <w:r w:rsidRPr="00AF37CC">
        <w:rPr>
          <w:rFonts w:ascii="Times" w:cs="Times"/>
          <w:u w:color="000000"/>
        </w:rPr>
        <w:t xml:space="preserve">b/ </w:t>
      </w:r>
      <w:r w:rsidR="00E761D6" w:rsidRPr="00AF37CC">
        <w:rPr>
          <w:rFonts w:ascii="Times" w:cs="Times" w:hint="eastAsia"/>
          <w:u w:color="000000"/>
        </w:rPr>
        <w:t>坏行为和尝试欺骗等手段都会以完全独立和不可变的方式来记录。你不可能在欺骗的时候不被注意。</w:t>
      </w:r>
    </w:p>
    <w:p w14:paraId="758D176F" w14:textId="77777777" w:rsidR="00E761D6" w:rsidRDefault="00E761D6" w:rsidP="00AF37CC">
      <w:pPr>
        <w:pStyle w:val="a3"/>
        <w:ind w:firstLineChars="0" w:firstLine="420"/>
        <w:rPr>
          <w:rFonts w:ascii="Times" w:cs="Times"/>
          <w:u w:color="000000"/>
        </w:rPr>
      </w:pPr>
      <w:r w:rsidRPr="00AF37CC">
        <w:rPr>
          <w:rFonts w:ascii="Times" w:cs="Times"/>
          <w:u w:color="000000"/>
        </w:rPr>
        <w:t>Bismuth</w:t>
      </w:r>
      <w:r w:rsidRPr="00AF37CC">
        <w:rPr>
          <w:rFonts w:ascii="Times" w:cs="Times" w:hint="eastAsia"/>
          <w:u w:color="000000"/>
        </w:rPr>
        <w:t>也许是第一个集成独立的</w:t>
      </w:r>
      <w:r w:rsidRPr="00AF37CC">
        <w:rPr>
          <w:rFonts w:ascii="Times" w:cs="Times"/>
          <w:u w:color="000000"/>
        </w:rPr>
        <w:t>KPI</w:t>
      </w:r>
      <w:r w:rsidRPr="00AF37CC">
        <w:rPr>
          <w:rFonts w:ascii="Times" w:cs="Times" w:hint="eastAsia"/>
          <w:u w:color="000000"/>
        </w:rPr>
        <w:t>侧链来监控网络和确保参与者公平竞争的加密货币。</w:t>
      </w:r>
    </w:p>
    <w:p w14:paraId="028159E5" w14:textId="77777777" w:rsidR="00850F81" w:rsidRPr="00AF37CC" w:rsidRDefault="00850F81" w:rsidP="00AF37CC">
      <w:pPr>
        <w:pStyle w:val="a3"/>
        <w:ind w:firstLineChars="0" w:firstLine="420"/>
        <w:rPr>
          <w:rFonts w:ascii="Times" w:cs="Times"/>
          <w:u w:color="000000"/>
        </w:rPr>
      </w:pPr>
    </w:p>
    <w:p w14:paraId="762F3E57" w14:textId="77777777" w:rsidR="00E761D6" w:rsidRPr="001D0ADE" w:rsidRDefault="00E761D6" w:rsidP="00AF37CC">
      <w:pPr>
        <w:pStyle w:val="a3"/>
        <w:ind w:firstLineChars="0" w:firstLine="420"/>
        <w:rPr>
          <w:rFonts w:ascii="Times" w:cs="Times"/>
          <w:i/>
          <w:u w:color="000000"/>
        </w:rPr>
      </w:pPr>
      <w:r w:rsidRPr="001D0ADE">
        <w:rPr>
          <w:rFonts w:ascii="Times" w:cs="Times"/>
          <w:i/>
          <w:u w:color="000000"/>
        </w:rPr>
        <w:t>Bismuth</w:t>
      </w:r>
      <w:r w:rsidRPr="001D0ADE">
        <w:rPr>
          <w:rFonts w:ascii="Times" w:cs="Times" w:hint="eastAsia"/>
          <w:i/>
          <w:u w:color="000000"/>
        </w:rPr>
        <w:t>的</w:t>
      </w:r>
      <w:proofErr w:type="spellStart"/>
      <w:r w:rsidRPr="001D0ADE">
        <w:rPr>
          <w:rFonts w:ascii="Times" w:cs="Times"/>
          <w:i/>
          <w:u w:color="000000"/>
        </w:rPr>
        <w:t>PoW</w:t>
      </w:r>
      <w:proofErr w:type="spellEnd"/>
      <w:r w:rsidRPr="001D0ADE">
        <w:rPr>
          <w:rFonts w:ascii="Times" w:cs="Times" w:hint="eastAsia"/>
          <w:i/>
          <w:u w:color="000000"/>
        </w:rPr>
        <w:t>与</w:t>
      </w:r>
      <w:proofErr w:type="spellStart"/>
      <w:r w:rsidRPr="001D0ADE">
        <w:rPr>
          <w:rFonts w:ascii="Times" w:cs="Times"/>
          <w:i/>
          <w:u w:color="000000"/>
        </w:rPr>
        <w:t>PoS</w:t>
      </w:r>
      <w:proofErr w:type="spellEnd"/>
      <w:r w:rsidRPr="001D0ADE">
        <w:rPr>
          <w:rFonts w:ascii="Times" w:cs="Times" w:hint="eastAsia"/>
          <w:i/>
          <w:u w:color="000000"/>
        </w:rPr>
        <w:t>混合技术</w:t>
      </w:r>
    </w:p>
    <w:p w14:paraId="0D778ED6" w14:textId="77777777" w:rsidR="00E761D6" w:rsidRPr="00AF37CC" w:rsidRDefault="00E761D6" w:rsidP="00AF37CC">
      <w:pPr>
        <w:pStyle w:val="a3"/>
        <w:ind w:firstLineChars="0" w:firstLine="420"/>
        <w:rPr>
          <w:rFonts w:ascii="Times" w:cs="Times"/>
          <w:u w:color="000000"/>
        </w:rPr>
      </w:pPr>
      <w:r w:rsidRPr="00AF37CC">
        <w:rPr>
          <w:rFonts w:ascii="Times" w:cs="Times"/>
          <w:u w:color="000000"/>
        </w:rPr>
        <w:t>Bismuth</w:t>
      </w:r>
      <w:r w:rsidRPr="00AF37CC">
        <w:rPr>
          <w:rFonts w:ascii="Times" w:cs="Times" w:hint="eastAsia"/>
          <w:u w:color="000000"/>
        </w:rPr>
        <w:t>的协议是用</w:t>
      </w:r>
      <w:proofErr w:type="spellStart"/>
      <w:r w:rsidRPr="00AF37CC">
        <w:rPr>
          <w:rFonts w:ascii="Times" w:cs="Times"/>
          <w:u w:color="000000"/>
        </w:rPr>
        <w:t>PoW</w:t>
      </w:r>
      <w:proofErr w:type="spellEnd"/>
      <w:r w:rsidRPr="00AF37CC">
        <w:rPr>
          <w:rFonts w:ascii="Times" w:cs="Times" w:hint="eastAsia"/>
          <w:u w:color="000000"/>
        </w:rPr>
        <w:t>与</w:t>
      </w:r>
      <w:proofErr w:type="spellStart"/>
      <w:r w:rsidRPr="00AF37CC">
        <w:rPr>
          <w:rFonts w:ascii="Times" w:cs="Times"/>
          <w:u w:color="000000"/>
        </w:rPr>
        <w:t>PoS</w:t>
      </w:r>
      <w:proofErr w:type="spellEnd"/>
      <w:r w:rsidRPr="00AF37CC">
        <w:rPr>
          <w:rFonts w:ascii="Times" w:cs="Times" w:hint="eastAsia"/>
          <w:u w:color="000000"/>
        </w:rPr>
        <w:t>混合开发的。</w:t>
      </w:r>
      <w:r w:rsidRPr="00AF37CC">
        <w:rPr>
          <w:rFonts w:ascii="Times" w:cs="Times"/>
          <w:u w:color="000000"/>
        </w:rPr>
        <w:t>Bismuth</w:t>
      </w:r>
      <w:r w:rsidRPr="00AF37CC">
        <w:rPr>
          <w:rFonts w:ascii="Times" w:cs="Times" w:hint="eastAsia"/>
          <w:u w:color="000000"/>
        </w:rPr>
        <w:t>利用了</w:t>
      </w:r>
      <w:proofErr w:type="spellStart"/>
      <w:r w:rsidRPr="00AF37CC">
        <w:rPr>
          <w:rFonts w:ascii="Times" w:cs="Times"/>
          <w:u w:color="000000"/>
        </w:rPr>
        <w:t>PoW</w:t>
      </w:r>
      <w:proofErr w:type="spellEnd"/>
      <w:r w:rsidRPr="00AF37CC">
        <w:rPr>
          <w:rFonts w:ascii="Times" w:cs="Times" w:hint="eastAsia"/>
          <w:u w:color="000000"/>
        </w:rPr>
        <w:t>与</w:t>
      </w:r>
      <w:proofErr w:type="spellStart"/>
      <w:r w:rsidRPr="00AF37CC">
        <w:rPr>
          <w:rFonts w:ascii="Times" w:cs="Times"/>
          <w:u w:color="000000"/>
        </w:rPr>
        <w:t>PoS</w:t>
      </w:r>
      <w:proofErr w:type="spellEnd"/>
      <w:r w:rsidRPr="00AF37CC">
        <w:rPr>
          <w:rFonts w:ascii="Times" w:cs="Times" w:hint="eastAsia"/>
          <w:u w:color="000000"/>
        </w:rPr>
        <w:t>的各自优势，同时避免了其他混合方法的陷阱。</w:t>
      </w:r>
      <w:proofErr w:type="spellStart"/>
      <w:r w:rsidRPr="00AF37CC">
        <w:rPr>
          <w:rFonts w:ascii="Times" w:cs="Times"/>
          <w:u w:color="000000"/>
        </w:rPr>
        <w:t>PoS</w:t>
      </w:r>
      <w:proofErr w:type="spellEnd"/>
      <w:r w:rsidRPr="00AF37CC">
        <w:rPr>
          <w:rFonts w:ascii="Times" w:cs="Times" w:hint="eastAsia"/>
          <w:u w:color="000000"/>
        </w:rPr>
        <w:t>层不是主要共识的组成部分，而是作为</w:t>
      </w:r>
      <w:proofErr w:type="spellStart"/>
      <w:r w:rsidRPr="00AF37CC">
        <w:rPr>
          <w:rFonts w:ascii="Times" w:cs="Times"/>
          <w:u w:color="000000"/>
        </w:rPr>
        <w:t>PoW</w:t>
      </w:r>
      <w:proofErr w:type="spellEnd"/>
      <w:r w:rsidRPr="00AF37CC">
        <w:rPr>
          <w:rFonts w:ascii="Times" w:cs="Times" w:hint="eastAsia"/>
          <w:u w:color="000000"/>
        </w:rPr>
        <w:t>链的公正观察者，同时因为坏参与者的存在也可以被用作于核心指标。</w:t>
      </w:r>
    </w:p>
    <w:p w14:paraId="3EAF6BB4" w14:textId="77777777" w:rsidR="00E761D6" w:rsidRDefault="00E761D6" w:rsidP="00AF37CC">
      <w:pPr>
        <w:pStyle w:val="a3"/>
        <w:ind w:firstLineChars="0" w:firstLine="420"/>
        <w:rPr>
          <w:rFonts w:ascii="Times" w:cs="Times"/>
          <w:u w:color="000000"/>
        </w:rPr>
      </w:pPr>
      <w:proofErr w:type="spellStart"/>
      <w:r w:rsidRPr="00AF37CC">
        <w:rPr>
          <w:rFonts w:ascii="Times" w:cs="Times"/>
          <w:u w:color="000000"/>
        </w:rPr>
        <w:t>PoS</w:t>
      </w:r>
      <w:proofErr w:type="spellEnd"/>
      <w:r w:rsidRPr="00AF37CC">
        <w:rPr>
          <w:rFonts w:ascii="Times" w:cs="Times" w:hint="eastAsia"/>
          <w:u w:color="000000"/>
        </w:rPr>
        <w:t>监控着</w:t>
      </w:r>
      <w:proofErr w:type="spellStart"/>
      <w:r w:rsidRPr="00AF37CC">
        <w:rPr>
          <w:rFonts w:ascii="Times" w:cs="Times"/>
          <w:u w:color="000000"/>
        </w:rPr>
        <w:t>PoW</w:t>
      </w:r>
      <w:proofErr w:type="spellEnd"/>
      <w:r w:rsidRPr="00AF37CC">
        <w:rPr>
          <w:rFonts w:ascii="Times" w:cs="Times" w:hint="eastAsia"/>
          <w:u w:color="000000"/>
        </w:rPr>
        <w:t>的参与者，同时</w:t>
      </w:r>
      <w:proofErr w:type="spellStart"/>
      <w:r w:rsidRPr="00AF37CC">
        <w:rPr>
          <w:rFonts w:ascii="Times" w:cs="Times"/>
          <w:u w:color="000000"/>
        </w:rPr>
        <w:t>PoW</w:t>
      </w:r>
      <w:proofErr w:type="spellEnd"/>
      <w:r w:rsidRPr="00AF37CC">
        <w:rPr>
          <w:rFonts w:ascii="Times" w:cs="Times" w:hint="eastAsia"/>
          <w:u w:color="000000"/>
        </w:rPr>
        <w:t>决定了谁可以成为</w:t>
      </w:r>
      <w:proofErr w:type="spellStart"/>
      <w:r w:rsidRPr="00AF37CC">
        <w:rPr>
          <w:rFonts w:ascii="Times" w:cs="Times"/>
          <w:u w:color="000000"/>
        </w:rPr>
        <w:t>PoS</w:t>
      </w:r>
      <w:proofErr w:type="spellEnd"/>
      <w:r w:rsidRPr="00AF37CC">
        <w:rPr>
          <w:rFonts w:ascii="Times" w:cs="Times" w:hint="eastAsia"/>
          <w:u w:color="000000"/>
        </w:rPr>
        <w:t>的参与者。这就好像衔尾蛇，每一条链互相制约着对方。从安全来看，这也是一个大的进步，优势在于需要两条链被同时、以同样的方式来攻击。因为两条链的运行机制是不同的，这就是一个史诗级般的任务。</w:t>
      </w:r>
    </w:p>
    <w:p w14:paraId="1660A59F" w14:textId="77777777" w:rsidR="0099584F" w:rsidRPr="00AF37CC" w:rsidRDefault="0099584F" w:rsidP="00AF37CC">
      <w:pPr>
        <w:pStyle w:val="a3"/>
        <w:ind w:firstLineChars="0" w:firstLine="420"/>
        <w:rPr>
          <w:rFonts w:ascii="Times" w:cs="Times"/>
          <w:u w:color="000000"/>
        </w:rPr>
      </w:pPr>
    </w:p>
    <w:p w14:paraId="6F2683C9" w14:textId="77777777" w:rsidR="00E761D6" w:rsidRPr="009762BD" w:rsidRDefault="00E761D6" w:rsidP="00AF37CC">
      <w:pPr>
        <w:pStyle w:val="a3"/>
        <w:ind w:firstLineChars="0" w:firstLine="420"/>
        <w:rPr>
          <w:rFonts w:ascii="Times" w:cs="Times"/>
          <w:i/>
          <w:u w:color="000000"/>
        </w:rPr>
      </w:pPr>
      <w:r w:rsidRPr="009762BD">
        <w:rPr>
          <w:rFonts w:ascii="Times" w:cs="Times" w:hint="eastAsia"/>
          <w:i/>
          <w:u w:color="000000"/>
        </w:rPr>
        <w:t>侧链在未来的使用</w:t>
      </w:r>
    </w:p>
    <w:p w14:paraId="339AB04E" w14:textId="77777777" w:rsidR="00E761D6" w:rsidRPr="00AF37CC" w:rsidRDefault="00E761D6" w:rsidP="00AF37CC">
      <w:pPr>
        <w:pStyle w:val="a3"/>
        <w:ind w:firstLineChars="0" w:firstLine="420"/>
        <w:rPr>
          <w:rFonts w:ascii="Times" w:cs="Times"/>
          <w:u w:color="000000"/>
        </w:rPr>
      </w:pPr>
      <w:r w:rsidRPr="00AF37CC">
        <w:rPr>
          <w:rFonts w:ascii="Times" w:cs="Times" w:hint="eastAsia"/>
          <w:u w:color="000000"/>
        </w:rPr>
        <w:t>超级结点的这两种低耦合的链具有很多优势，同时也具有一些未来使用场景。举例如下：</w:t>
      </w:r>
    </w:p>
    <w:p w14:paraId="506A6498" w14:textId="006A643B" w:rsidR="00E761D6" w:rsidRDefault="00E761D6" w:rsidP="003F2D92">
      <w:pPr>
        <w:pStyle w:val="a3"/>
        <w:numPr>
          <w:ilvl w:val="0"/>
          <w:numId w:val="26"/>
        </w:numPr>
        <w:ind w:firstLineChars="0"/>
        <w:rPr>
          <w:rFonts w:ascii="Times" w:cs="Times"/>
          <w:u w:color="000000"/>
        </w:rPr>
      </w:pPr>
      <w:r w:rsidRPr="00AF37CC">
        <w:rPr>
          <w:rFonts w:ascii="Times" w:cs="Times" w:hint="eastAsia"/>
          <w:u w:color="000000"/>
        </w:rPr>
        <w:t>没有激励，相反的是在创造更多的块或者阻止他们来伪造。</w:t>
      </w:r>
    </w:p>
    <w:p w14:paraId="1CA20745" w14:textId="368E3309" w:rsidR="00E761D6" w:rsidRDefault="00E761D6" w:rsidP="003F2D92">
      <w:pPr>
        <w:pStyle w:val="a3"/>
        <w:numPr>
          <w:ilvl w:val="0"/>
          <w:numId w:val="26"/>
        </w:numPr>
        <w:ind w:firstLineChars="0"/>
        <w:rPr>
          <w:rFonts w:ascii="Times" w:cs="Times"/>
          <w:u w:color="000000"/>
        </w:rPr>
      </w:pPr>
      <w:r w:rsidRPr="00AF37CC">
        <w:rPr>
          <w:rFonts w:ascii="Times" w:cs="Times" w:hint="eastAsia"/>
          <w:u w:color="000000"/>
        </w:rPr>
        <w:t>现在来讲，只有一条</w:t>
      </w:r>
      <w:proofErr w:type="spellStart"/>
      <w:r>
        <w:rPr>
          <w:rFonts w:ascii="Times" w:cs="Times"/>
          <w:u w:color="000000"/>
        </w:rPr>
        <w:t>PoS</w:t>
      </w:r>
      <w:proofErr w:type="spellEnd"/>
      <w:r w:rsidRPr="00AF37CC">
        <w:rPr>
          <w:rFonts w:ascii="Times" w:cs="Times" w:hint="eastAsia"/>
          <w:u w:color="000000"/>
        </w:rPr>
        <w:t>链，超级节点之间有他们自己的规则。但是任何其他使用</w:t>
      </w:r>
      <w:proofErr w:type="spellStart"/>
      <w:r>
        <w:rPr>
          <w:rFonts w:ascii="Times" w:cs="Times"/>
          <w:u w:color="000000"/>
        </w:rPr>
        <w:t>PoS</w:t>
      </w:r>
      <w:proofErr w:type="spellEnd"/>
      <w:r w:rsidRPr="00AF37CC">
        <w:rPr>
          <w:rFonts w:ascii="Times" w:cs="Times" w:hint="eastAsia"/>
          <w:u w:color="000000"/>
        </w:rPr>
        <w:t>的链都可以被添加到</w:t>
      </w:r>
      <w:r>
        <w:rPr>
          <w:rFonts w:ascii="Times" w:cs="Times"/>
          <w:u w:color="000000"/>
        </w:rPr>
        <w:t>Bismuth</w:t>
      </w:r>
      <w:r w:rsidRPr="00AF37CC">
        <w:rPr>
          <w:rFonts w:ascii="Times" w:cs="Times" w:hint="eastAsia"/>
          <w:u w:color="000000"/>
        </w:rPr>
        <w:t>网络中，同时不用预加载主</w:t>
      </w:r>
      <w:proofErr w:type="spellStart"/>
      <w:r>
        <w:rPr>
          <w:rFonts w:ascii="Times" w:cs="Times"/>
          <w:u w:color="000000"/>
        </w:rPr>
        <w:t>PoW</w:t>
      </w:r>
      <w:proofErr w:type="spellEnd"/>
      <w:r w:rsidRPr="00AF37CC">
        <w:rPr>
          <w:rFonts w:ascii="Times" w:cs="Times" w:hint="eastAsia"/>
          <w:u w:color="000000"/>
        </w:rPr>
        <w:t>链。你可以把它们当作侧链，这样他们会显得更灵活。</w:t>
      </w:r>
    </w:p>
    <w:p w14:paraId="0EFD92B3" w14:textId="2E3BC504" w:rsidR="00E761D6" w:rsidRDefault="00E761D6" w:rsidP="003F2D92">
      <w:pPr>
        <w:pStyle w:val="a3"/>
        <w:numPr>
          <w:ilvl w:val="0"/>
          <w:numId w:val="26"/>
        </w:numPr>
        <w:ind w:firstLineChars="0"/>
        <w:rPr>
          <w:rFonts w:ascii="Times" w:cs="Times"/>
          <w:u w:color="000000"/>
        </w:rPr>
      </w:pPr>
      <w:r w:rsidRPr="00AF37CC">
        <w:rPr>
          <w:rFonts w:ascii="Times" w:cs="Times" w:hint="eastAsia"/>
          <w:u w:color="000000"/>
        </w:rPr>
        <w:t>因为这些链之间非常低耦合，这样的协议被用作于其他加密货币中。几乎任何用了</w:t>
      </w:r>
      <w:proofErr w:type="spellStart"/>
      <w:r>
        <w:rPr>
          <w:rFonts w:ascii="Times" w:cs="Times"/>
          <w:u w:color="000000"/>
        </w:rPr>
        <w:t>PoW</w:t>
      </w:r>
      <w:proofErr w:type="spellEnd"/>
      <w:r w:rsidRPr="00AF37CC">
        <w:rPr>
          <w:rFonts w:ascii="Times" w:cs="Times" w:hint="eastAsia"/>
          <w:u w:color="000000"/>
        </w:rPr>
        <w:t>算法的加密货币仅用了像</w:t>
      </w:r>
      <w:r>
        <w:rPr>
          <w:rFonts w:ascii="Times" w:cs="Times"/>
          <w:u w:color="000000"/>
        </w:rPr>
        <w:t>Bismuth</w:t>
      </w:r>
      <w:r w:rsidRPr="00AF37CC">
        <w:rPr>
          <w:rFonts w:ascii="Times" w:cs="Times" w:hint="eastAsia"/>
          <w:u w:color="000000"/>
        </w:rPr>
        <w:t>的超级节点层，就可以从其混合应用层受益，当然也包括其灵活性的侧链和子链。</w:t>
      </w:r>
    </w:p>
    <w:p w14:paraId="3D97DE2A" w14:textId="77777777" w:rsidR="00E761D6" w:rsidRDefault="00E761D6" w:rsidP="00AF37CC">
      <w:pPr>
        <w:pStyle w:val="a3"/>
        <w:ind w:firstLineChars="0" w:firstLine="420"/>
        <w:rPr>
          <w:rFonts w:ascii="Times" w:cs="Times"/>
          <w:u w:color="000000"/>
        </w:rPr>
      </w:pPr>
      <w:r w:rsidRPr="00AF37CC">
        <w:rPr>
          <w:rFonts w:ascii="Times" w:cs="Times" w:hint="eastAsia"/>
          <w:u w:color="000000"/>
        </w:rPr>
        <w:t>当然，</w:t>
      </w:r>
      <w:r>
        <w:rPr>
          <w:rFonts w:ascii="Times" w:cs="Times"/>
          <w:u w:color="000000"/>
        </w:rPr>
        <w:t>Bismuth</w:t>
      </w:r>
      <w:r w:rsidRPr="00AF37CC">
        <w:rPr>
          <w:rFonts w:ascii="Times" w:cs="Times" w:hint="eastAsia"/>
          <w:u w:color="000000"/>
        </w:rPr>
        <w:t>用其实用的代码来继续开拓新领域。</w:t>
      </w:r>
      <w:r>
        <w:rPr>
          <w:rFonts w:ascii="Times" w:cs="Times"/>
          <w:u w:color="000000"/>
        </w:rPr>
        <w:t>Bismuth</w:t>
      </w:r>
      <w:r w:rsidRPr="00AF37CC">
        <w:rPr>
          <w:rFonts w:ascii="Times" w:cs="Times" w:hint="eastAsia"/>
          <w:u w:color="000000"/>
        </w:rPr>
        <w:t>的目标是让其超级节点能够成为轻松构建侧链的框架。每一条链都可以拥有其独有的规则、出块时间、费用（或者</w:t>
      </w:r>
      <w:r>
        <w:rPr>
          <w:rFonts w:ascii="Times" w:cs="Times"/>
          <w:u w:color="000000"/>
        </w:rPr>
        <w:t>0</w:t>
      </w:r>
      <w:r w:rsidRPr="00AF37CC">
        <w:rPr>
          <w:rFonts w:ascii="Times" w:cs="Times" w:hint="eastAsia"/>
          <w:u w:color="000000"/>
        </w:rPr>
        <w:t>费用）、存储、同时由</w:t>
      </w:r>
      <w:r>
        <w:rPr>
          <w:rFonts w:ascii="Times" w:cs="Times"/>
          <w:u w:color="000000"/>
        </w:rPr>
        <w:t>BIS</w:t>
      </w:r>
      <w:r w:rsidRPr="00AF37CC">
        <w:rPr>
          <w:rFonts w:ascii="Times" w:cs="Times" w:hint="eastAsia"/>
          <w:u w:color="000000"/>
        </w:rPr>
        <w:t>主链保证其安全性。</w:t>
      </w:r>
    </w:p>
    <w:p w14:paraId="174822E5" w14:textId="77777777" w:rsidR="002876B7" w:rsidRDefault="002876B7" w:rsidP="00AF37CC">
      <w:pPr>
        <w:pStyle w:val="a3"/>
        <w:ind w:firstLineChars="0" w:firstLine="420"/>
        <w:rPr>
          <w:rFonts w:ascii="Times" w:cs="Times"/>
          <w:u w:color="000000"/>
        </w:rPr>
      </w:pPr>
    </w:p>
    <w:p w14:paraId="67865A28" w14:textId="77777777" w:rsidR="00E761D6" w:rsidRPr="009762BD" w:rsidRDefault="00E761D6" w:rsidP="00AF37CC">
      <w:pPr>
        <w:pStyle w:val="a3"/>
        <w:ind w:firstLineChars="0" w:firstLine="420"/>
        <w:rPr>
          <w:rFonts w:ascii="Times" w:cs="Times"/>
          <w:i/>
          <w:u w:color="000000"/>
        </w:rPr>
      </w:pPr>
      <w:r w:rsidRPr="009762BD">
        <w:rPr>
          <w:rFonts w:ascii="Times" w:cs="Times" w:hint="eastAsia"/>
          <w:i/>
          <w:u w:color="000000"/>
        </w:rPr>
        <w:t>技术小觑</w:t>
      </w:r>
    </w:p>
    <w:p w14:paraId="283D8C3F" w14:textId="77777777" w:rsidR="00E761D6" w:rsidRDefault="00E761D6" w:rsidP="00AF37CC">
      <w:pPr>
        <w:pStyle w:val="a3"/>
        <w:ind w:firstLineChars="0" w:firstLine="420"/>
        <w:rPr>
          <w:rFonts w:ascii="Times" w:cs="Times"/>
          <w:u w:color="000000"/>
        </w:rPr>
      </w:pPr>
      <w:r w:rsidRPr="00AF37CC">
        <w:rPr>
          <w:rFonts w:ascii="Times" w:cs="Times" w:hint="eastAsia"/>
          <w:u w:color="000000"/>
        </w:rPr>
        <w:t>从一个简单的概念证明</w:t>
      </w:r>
      <w:r>
        <w:rPr>
          <w:rFonts w:ascii="Times" w:cs="Times"/>
          <w:u w:color="000000"/>
        </w:rPr>
        <w:t>,Bismuth</w:t>
      </w:r>
      <w:r w:rsidRPr="00AF37CC">
        <w:rPr>
          <w:rFonts w:ascii="Times" w:cs="Times" w:hint="eastAsia"/>
          <w:u w:color="000000"/>
        </w:rPr>
        <w:t>代码发展成为一个全功能的节点和客户端代</w:t>
      </w:r>
      <w:r w:rsidRPr="00AF37CC">
        <w:rPr>
          <w:rFonts w:ascii="Times" w:cs="Times" w:hint="eastAsia"/>
          <w:u w:color="000000"/>
        </w:rPr>
        <w:lastRenderedPageBreak/>
        <w:t>码库。一些技术的保留是为了保证现有网络的兼容性。超级节点不受其限制，所以超级节点可以从开始使用一些非常现代的应用。</w:t>
      </w:r>
    </w:p>
    <w:p w14:paraId="1459DED2" w14:textId="77777777" w:rsidR="00C05E79" w:rsidRDefault="00C05E79" w:rsidP="00AF37CC">
      <w:pPr>
        <w:pStyle w:val="a3"/>
        <w:ind w:firstLineChars="0" w:firstLine="420"/>
        <w:rPr>
          <w:rFonts w:ascii="Times" w:cs="Times"/>
          <w:u w:color="000000"/>
        </w:rPr>
      </w:pPr>
    </w:p>
    <w:p w14:paraId="3A0FABBB" w14:textId="77777777" w:rsidR="00E761D6" w:rsidRPr="009762BD" w:rsidRDefault="00E761D6" w:rsidP="00AF37CC">
      <w:pPr>
        <w:pStyle w:val="a3"/>
        <w:ind w:firstLineChars="0" w:firstLine="420"/>
        <w:rPr>
          <w:rFonts w:ascii="Times" w:cs="Times"/>
          <w:i/>
          <w:u w:color="000000"/>
        </w:rPr>
      </w:pPr>
      <w:r w:rsidRPr="009762BD">
        <w:rPr>
          <w:rFonts w:ascii="Times" w:cs="Times" w:hint="eastAsia"/>
          <w:i/>
          <w:u w:color="000000"/>
        </w:rPr>
        <w:t>异步输入输出</w:t>
      </w:r>
    </w:p>
    <w:p w14:paraId="4653877B" w14:textId="77777777" w:rsidR="00E761D6" w:rsidRDefault="00E761D6" w:rsidP="00AF37CC">
      <w:pPr>
        <w:pStyle w:val="a3"/>
        <w:ind w:firstLineChars="0" w:firstLine="420"/>
        <w:rPr>
          <w:rFonts w:ascii="Times" w:cs="Times"/>
          <w:u w:color="000000"/>
        </w:rPr>
      </w:pPr>
      <w:proofErr w:type="spellStart"/>
      <w:r>
        <w:rPr>
          <w:rFonts w:ascii="Times" w:cs="Times"/>
          <w:u w:color="000000"/>
        </w:rPr>
        <w:t>Async</w:t>
      </w:r>
      <w:proofErr w:type="spellEnd"/>
      <w:r>
        <w:rPr>
          <w:rFonts w:ascii="Times" w:cs="Times"/>
          <w:u w:color="000000"/>
        </w:rPr>
        <w:t xml:space="preserve">/Await, </w:t>
      </w:r>
      <w:r w:rsidRPr="00AF37CC">
        <w:rPr>
          <w:rFonts w:ascii="Times" w:cs="Times" w:hint="eastAsia"/>
          <w:u w:color="000000"/>
        </w:rPr>
        <w:t>协程、是现代</w:t>
      </w:r>
      <w:r>
        <w:rPr>
          <w:rFonts w:ascii="Times" w:cs="Times"/>
          <w:u w:color="000000"/>
        </w:rPr>
        <w:t>python</w:t>
      </w:r>
      <w:r w:rsidRPr="00AF37CC">
        <w:rPr>
          <w:rFonts w:ascii="Times" w:cs="Times" w:hint="eastAsia"/>
          <w:u w:color="000000"/>
        </w:rPr>
        <w:t>一大优势。这样使得可以编写高效、易读的异步代码。不再需要在程序中编写大量的线程，也不需要处理大量的线程锁以及困难的调试程序。也不再需要为了并行程序争夺同一个数据库文件而挣扎。不再有臭名昭著的全局解释器（</w:t>
      </w:r>
      <w:r>
        <w:rPr>
          <w:rFonts w:ascii="Times" w:cs="Times"/>
          <w:u w:color="000000"/>
        </w:rPr>
        <w:t>GIL</w:t>
      </w:r>
      <w:r w:rsidRPr="00AF37CC">
        <w:rPr>
          <w:rFonts w:ascii="Times" w:cs="Times" w:hint="eastAsia"/>
          <w:u w:color="000000"/>
        </w:rPr>
        <w:t>）锁限制。超级节点的核心用了</w:t>
      </w:r>
      <w:r>
        <w:rPr>
          <w:rFonts w:ascii="Times" w:cs="Times"/>
          <w:u w:color="000000"/>
        </w:rPr>
        <w:t>Tornado</w:t>
      </w:r>
      <w:r w:rsidRPr="00AF37CC">
        <w:rPr>
          <w:rFonts w:ascii="Times" w:cs="Times" w:hint="eastAsia"/>
          <w:u w:color="000000"/>
        </w:rPr>
        <w:t>服务器和客户端，它们之间用异步回调函数通信。这个从其代码来讲即是在性能上的很大提高（几乎不使用任何资源负载）也是其安全性的提升。</w:t>
      </w:r>
    </w:p>
    <w:p w14:paraId="645BF543" w14:textId="77777777" w:rsidR="00487233" w:rsidRDefault="00487233" w:rsidP="00AF37CC">
      <w:pPr>
        <w:pStyle w:val="a3"/>
        <w:ind w:firstLineChars="0" w:firstLine="420"/>
        <w:rPr>
          <w:rFonts w:ascii="Times" w:cs="Times"/>
          <w:u w:color="000000"/>
        </w:rPr>
      </w:pPr>
    </w:p>
    <w:p w14:paraId="36A47F63" w14:textId="77777777" w:rsidR="00E761D6" w:rsidRPr="009762BD" w:rsidRDefault="00E761D6" w:rsidP="00B34156">
      <w:pPr>
        <w:pStyle w:val="a3"/>
        <w:ind w:firstLineChars="0" w:firstLine="420"/>
        <w:rPr>
          <w:rFonts w:ascii="Times" w:cs="Times"/>
          <w:i/>
          <w:u w:color="000000"/>
        </w:rPr>
      </w:pPr>
      <w:proofErr w:type="spellStart"/>
      <w:r w:rsidRPr="009762BD">
        <w:rPr>
          <w:rFonts w:ascii="Times" w:cs="Times"/>
          <w:i/>
          <w:u w:color="000000"/>
        </w:rPr>
        <w:t>Protobuf</w:t>
      </w:r>
      <w:proofErr w:type="spellEnd"/>
      <w:r w:rsidRPr="009762BD">
        <w:rPr>
          <w:rFonts w:ascii="Times" w:cs="Times"/>
          <w:i/>
          <w:u w:color="000000"/>
        </w:rPr>
        <w:t xml:space="preserve"> </w:t>
      </w:r>
    </w:p>
    <w:p w14:paraId="5FB7BB46" w14:textId="77777777" w:rsidR="00E761D6" w:rsidRPr="00AF37CC" w:rsidRDefault="00E761D6" w:rsidP="00AF37CC">
      <w:pPr>
        <w:pStyle w:val="a3"/>
        <w:ind w:firstLineChars="0" w:firstLine="420"/>
        <w:rPr>
          <w:rFonts w:ascii="Times" w:cs="Times"/>
          <w:u w:color="000000"/>
        </w:rPr>
      </w:pPr>
      <w:r w:rsidRPr="00AF37CC">
        <w:rPr>
          <w:rFonts w:ascii="Times" w:cs="Times"/>
          <w:u w:color="000000"/>
        </w:rPr>
        <w:t xml:space="preserve">Google </w:t>
      </w:r>
      <w:proofErr w:type="spellStart"/>
      <w:r w:rsidRPr="00AF37CC">
        <w:rPr>
          <w:rFonts w:ascii="Times" w:cs="Times"/>
          <w:u w:color="000000"/>
        </w:rPr>
        <w:t>Protobuf</w:t>
      </w:r>
      <w:proofErr w:type="spellEnd"/>
      <w:r w:rsidRPr="00AF37CC">
        <w:rPr>
          <w:rFonts w:ascii="Times" w:cs="Times"/>
          <w:u w:color="000000"/>
        </w:rPr>
        <w:t xml:space="preserve"> </w:t>
      </w:r>
      <w:r w:rsidRPr="00AF37CC">
        <w:rPr>
          <w:rFonts w:ascii="Times" w:cs="Times" w:hint="eastAsia"/>
          <w:u w:color="000000"/>
        </w:rPr>
        <w:t>是一种轻便高效的序列化协议。它几乎支持所有的语言，所以被选作为底层交换格式。这种结构不是详细的文本编码，所以</w:t>
      </w:r>
      <w:r w:rsidRPr="00AF37CC">
        <w:rPr>
          <w:rFonts w:ascii="Times" w:cs="Times"/>
          <w:u w:color="000000"/>
        </w:rPr>
        <w:t>Bismuth</w:t>
      </w:r>
      <w:r w:rsidRPr="00AF37CC">
        <w:rPr>
          <w:rFonts w:ascii="Times" w:cs="Times" w:hint="eastAsia"/>
          <w:u w:color="000000"/>
        </w:rPr>
        <w:t>超级节点将会使用</w:t>
      </w:r>
      <w:proofErr w:type="spellStart"/>
      <w:r w:rsidRPr="00AF37CC">
        <w:rPr>
          <w:rFonts w:ascii="Times" w:cs="Times"/>
          <w:u w:color="000000"/>
        </w:rPr>
        <w:t>protobuf</w:t>
      </w:r>
      <w:proofErr w:type="spellEnd"/>
      <w:r w:rsidRPr="00AF37CC">
        <w:rPr>
          <w:rFonts w:ascii="Times" w:cs="Times"/>
          <w:u w:color="000000"/>
        </w:rPr>
        <w:t>.</w:t>
      </w:r>
    </w:p>
    <w:p w14:paraId="2698631E" w14:textId="77777777" w:rsidR="00E761D6" w:rsidRDefault="00E761D6" w:rsidP="00AF37CC">
      <w:pPr>
        <w:pStyle w:val="a3"/>
        <w:ind w:firstLineChars="0" w:firstLine="420"/>
        <w:rPr>
          <w:rFonts w:ascii="Times" w:cs="Times"/>
          <w:u w:color="000000"/>
        </w:rPr>
      </w:pPr>
      <w:r w:rsidRPr="00AF37CC">
        <w:rPr>
          <w:rFonts w:ascii="Times" w:cs="Times" w:hint="eastAsia"/>
          <w:u w:color="000000"/>
        </w:rPr>
        <w:t>优点：</w:t>
      </w:r>
    </w:p>
    <w:p w14:paraId="3F1F44F3" w14:textId="77777777" w:rsidR="00E761D6" w:rsidRDefault="00E761D6" w:rsidP="00C0637C">
      <w:pPr>
        <w:pStyle w:val="a3"/>
        <w:numPr>
          <w:ilvl w:val="0"/>
          <w:numId w:val="27"/>
        </w:numPr>
        <w:ind w:firstLineChars="0"/>
        <w:rPr>
          <w:rFonts w:ascii="Times" w:cs="Times"/>
          <w:u w:color="000000"/>
        </w:rPr>
      </w:pPr>
      <w:r w:rsidRPr="00AF37CC">
        <w:rPr>
          <w:rFonts w:ascii="Times" w:cs="Times" w:hint="eastAsia"/>
          <w:u w:color="000000"/>
        </w:rPr>
        <w:t>快、低开销</w:t>
      </w:r>
    </w:p>
    <w:p w14:paraId="2DA4E9F5" w14:textId="77777777" w:rsidR="00E761D6" w:rsidRDefault="00E761D6" w:rsidP="00C0637C">
      <w:pPr>
        <w:pStyle w:val="a3"/>
        <w:numPr>
          <w:ilvl w:val="0"/>
          <w:numId w:val="27"/>
        </w:numPr>
        <w:ind w:firstLineChars="0"/>
        <w:rPr>
          <w:rFonts w:ascii="Times" w:cs="Times"/>
          <w:u w:color="000000"/>
        </w:rPr>
      </w:pPr>
      <w:r w:rsidRPr="00AF37CC">
        <w:rPr>
          <w:rFonts w:ascii="Times" w:cs="Times" w:hint="eastAsia"/>
          <w:u w:color="000000"/>
        </w:rPr>
        <w:t>包小</w:t>
      </w:r>
    </w:p>
    <w:p w14:paraId="2AB02104" w14:textId="77777777" w:rsidR="00E761D6" w:rsidRDefault="00E761D6" w:rsidP="00C0637C">
      <w:pPr>
        <w:pStyle w:val="a3"/>
        <w:numPr>
          <w:ilvl w:val="0"/>
          <w:numId w:val="27"/>
        </w:numPr>
        <w:ind w:firstLineChars="0"/>
        <w:rPr>
          <w:rFonts w:ascii="Times" w:cs="Times"/>
          <w:u w:color="000000"/>
        </w:rPr>
      </w:pPr>
      <w:r w:rsidRPr="00AF37CC">
        <w:rPr>
          <w:rFonts w:ascii="Times" w:cs="Times" w:hint="eastAsia"/>
          <w:u w:color="000000"/>
        </w:rPr>
        <w:t>许多高效操作</w:t>
      </w:r>
    </w:p>
    <w:p w14:paraId="41EF5518" w14:textId="77777777" w:rsidR="00E761D6" w:rsidRDefault="00E761D6" w:rsidP="00C0637C">
      <w:pPr>
        <w:pStyle w:val="a3"/>
        <w:numPr>
          <w:ilvl w:val="0"/>
          <w:numId w:val="27"/>
        </w:numPr>
        <w:ind w:firstLineChars="0"/>
        <w:rPr>
          <w:rFonts w:ascii="Times" w:cs="Times"/>
          <w:u w:color="000000"/>
        </w:rPr>
      </w:pPr>
      <w:r w:rsidRPr="00AF37CC">
        <w:rPr>
          <w:rFonts w:ascii="Times" w:cs="Times" w:hint="eastAsia"/>
          <w:u w:color="000000"/>
        </w:rPr>
        <w:t>跨平台及多语言兼容</w:t>
      </w:r>
    </w:p>
    <w:p w14:paraId="780678C9" w14:textId="77777777" w:rsidR="00C0637C" w:rsidRPr="00B50C80" w:rsidRDefault="00C0637C" w:rsidP="00AF37CC">
      <w:pPr>
        <w:pStyle w:val="a3"/>
        <w:ind w:firstLineChars="0" w:firstLine="420"/>
        <w:rPr>
          <w:rFonts w:ascii="Times" w:cs="Times"/>
          <w:i/>
          <w:u w:color="000000"/>
        </w:rPr>
      </w:pPr>
    </w:p>
    <w:p w14:paraId="2B549C8D" w14:textId="29EA14FD" w:rsidR="00C0637C" w:rsidRPr="00B50C80" w:rsidRDefault="00E761D6" w:rsidP="00B50C80">
      <w:pPr>
        <w:pStyle w:val="a3"/>
        <w:ind w:firstLineChars="0" w:firstLine="420"/>
        <w:rPr>
          <w:rFonts w:ascii="Times" w:cs="Times"/>
          <w:i/>
          <w:u w:color="000000"/>
        </w:rPr>
      </w:pPr>
      <w:r w:rsidRPr="00B50C80">
        <w:rPr>
          <w:rFonts w:ascii="Times" w:cs="Times" w:hint="eastAsia"/>
          <w:i/>
          <w:u w:color="000000"/>
        </w:rPr>
        <w:t>加密原语</w:t>
      </w:r>
    </w:p>
    <w:p w14:paraId="14304B77" w14:textId="77777777" w:rsidR="00E761D6" w:rsidRPr="00E54683" w:rsidRDefault="00E761D6" w:rsidP="00AF37CC">
      <w:pPr>
        <w:pStyle w:val="a3"/>
        <w:ind w:firstLineChars="0" w:firstLine="420"/>
        <w:rPr>
          <w:rFonts w:ascii="Times" w:cs="Times"/>
          <w:u w:color="000000"/>
        </w:rPr>
      </w:pPr>
      <w:r w:rsidRPr="00E54683">
        <w:rPr>
          <w:rFonts w:ascii="Times" w:cs="Times" w:hint="eastAsia"/>
          <w:u w:color="000000"/>
        </w:rPr>
        <w:t>哈希</w:t>
      </w:r>
    </w:p>
    <w:p w14:paraId="544A2891" w14:textId="45F9E776" w:rsidR="00CF2E24" w:rsidRDefault="00E761D6" w:rsidP="00AF37CC">
      <w:pPr>
        <w:pStyle w:val="a3"/>
        <w:ind w:firstLineChars="0" w:firstLine="420"/>
        <w:rPr>
          <w:rFonts w:ascii="Times" w:cs="Times"/>
          <w:u w:color="000000"/>
        </w:rPr>
      </w:pPr>
      <w:r w:rsidRPr="00AF37CC">
        <w:rPr>
          <w:rFonts w:ascii="Times" w:cs="Times" w:hint="eastAsia"/>
          <w:u w:color="000000"/>
        </w:rPr>
        <w:t>超级节点使用</w:t>
      </w:r>
      <w:r>
        <w:rPr>
          <w:rFonts w:ascii="Times" w:cs="Times"/>
          <w:u w:color="000000"/>
        </w:rPr>
        <w:t>blake2</w:t>
      </w:r>
      <w:r w:rsidRPr="00AF37CC">
        <w:rPr>
          <w:rFonts w:ascii="Times" w:cs="Times" w:hint="eastAsia"/>
          <w:u w:color="000000"/>
        </w:rPr>
        <w:t>加密原语。它们具有快、安全、并且具有变量输出长度。</w:t>
      </w:r>
    </w:p>
    <w:p w14:paraId="73771F66" w14:textId="77777777" w:rsidR="00E761D6" w:rsidRDefault="00E761D6" w:rsidP="00AF37CC">
      <w:pPr>
        <w:pStyle w:val="a3"/>
        <w:ind w:firstLineChars="0" w:firstLine="420"/>
        <w:rPr>
          <w:rFonts w:ascii="Times" w:cs="Times"/>
          <w:u w:color="000000"/>
        </w:rPr>
      </w:pPr>
      <w:r w:rsidRPr="00AF37CC">
        <w:rPr>
          <w:rFonts w:ascii="Times" w:cs="Times" w:hint="eastAsia"/>
          <w:u w:color="000000"/>
        </w:rPr>
        <w:t>密钥和签名</w:t>
      </w:r>
    </w:p>
    <w:p w14:paraId="3BFC7781" w14:textId="77777777" w:rsidR="00E761D6" w:rsidRDefault="00E761D6" w:rsidP="00AF37CC">
      <w:pPr>
        <w:pStyle w:val="a3"/>
        <w:ind w:firstLineChars="0" w:firstLine="420"/>
        <w:rPr>
          <w:rFonts w:ascii="Times" w:cs="Times"/>
          <w:u w:color="000000"/>
        </w:rPr>
      </w:pPr>
      <w:r w:rsidRPr="00AF37CC">
        <w:rPr>
          <w:rFonts w:ascii="Times" w:cs="Times" w:hint="eastAsia"/>
          <w:u w:color="000000"/>
        </w:rPr>
        <w:t>超级节点地址用了典型的</w:t>
      </w:r>
      <w:r>
        <w:rPr>
          <w:rFonts w:ascii="Times" w:cs="Times"/>
          <w:u w:color="000000"/>
        </w:rPr>
        <w:t>ECDSA</w:t>
      </w:r>
      <w:r w:rsidRPr="00AF37CC">
        <w:rPr>
          <w:rFonts w:ascii="Times" w:cs="Times" w:hint="eastAsia"/>
          <w:u w:color="000000"/>
        </w:rPr>
        <w:t>加密曲线算法。</w:t>
      </w:r>
    </w:p>
    <w:p w14:paraId="3C032DF9" w14:textId="77777777" w:rsidR="00CF2E24" w:rsidRDefault="00CF2E24" w:rsidP="00AF37CC">
      <w:pPr>
        <w:pStyle w:val="a3"/>
        <w:ind w:firstLineChars="0" w:firstLine="420"/>
        <w:rPr>
          <w:rFonts w:ascii="Times" w:cs="Times"/>
          <w:u w:color="000000"/>
        </w:rPr>
      </w:pPr>
    </w:p>
    <w:p w14:paraId="5F81559F" w14:textId="77777777" w:rsidR="00E761D6" w:rsidRPr="00B50C80" w:rsidRDefault="00E761D6" w:rsidP="00AF37CC">
      <w:pPr>
        <w:pStyle w:val="a3"/>
        <w:ind w:firstLineChars="0" w:firstLine="420"/>
        <w:rPr>
          <w:rFonts w:ascii="Times" w:cs="Times"/>
          <w:i/>
          <w:u w:color="000000"/>
        </w:rPr>
      </w:pPr>
      <w:r w:rsidRPr="00B50C80">
        <w:rPr>
          <w:rFonts w:ascii="Times" w:cs="Times" w:hint="eastAsia"/>
          <w:i/>
          <w:u w:color="000000"/>
        </w:rPr>
        <w:t>链耦合</w:t>
      </w:r>
    </w:p>
    <w:p w14:paraId="7FBE92B8" w14:textId="77777777" w:rsidR="00E761D6" w:rsidRDefault="00E761D6" w:rsidP="00AF37CC">
      <w:pPr>
        <w:pStyle w:val="a3"/>
        <w:ind w:firstLineChars="0" w:firstLine="420"/>
        <w:rPr>
          <w:rFonts w:ascii="Times" w:cs="Times"/>
          <w:u w:color="000000"/>
        </w:rPr>
      </w:pPr>
      <w:r w:rsidRPr="00AF37CC">
        <w:rPr>
          <w:rFonts w:ascii="Times" w:cs="Times" w:hint="eastAsia"/>
          <w:u w:color="000000"/>
        </w:rPr>
        <w:t>两条链之间是如何交互的呢？</w:t>
      </w:r>
      <w:proofErr w:type="spellStart"/>
      <w:r>
        <w:rPr>
          <w:rFonts w:ascii="Times" w:cs="Times"/>
          <w:u w:color="000000"/>
        </w:rPr>
        <w:t>PoS</w:t>
      </w:r>
      <w:proofErr w:type="spellEnd"/>
      <w:r w:rsidRPr="00AF37CC">
        <w:rPr>
          <w:rFonts w:ascii="Times" w:cs="Times" w:hint="eastAsia"/>
          <w:u w:color="000000"/>
        </w:rPr>
        <w:t>（超级节点）是如何使用</w:t>
      </w:r>
      <w:proofErr w:type="spellStart"/>
      <w:r>
        <w:rPr>
          <w:rFonts w:ascii="Times" w:cs="Times"/>
          <w:u w:color="000000"/>
        </w:rPr>
        <w:t>PoW</w:t>
      </w:r>
      <w:proofErr w:type="spellEnd"/>
      <w:r w:rsidRPr="00AF37CC">
        <w:rPr>
          <w:rFonts w:ascii="Times" w:cs="Times" w:hint="eastAsia"/>
          <w:u w:color="000000"/>
        </w:rPr>
        <w:t>（节点）的呢？每一个超级节点运行了一个典型的</w:t>
      </w:r>
      <w:r>
        <w:rPr>
          <w:rFonts w:ascii="Times" w:cs="Times"/>
          <w:u w:color="000000"/>
        </w:rPr>
        <w:t>Bismuth</w:t>
      </w:r>
      <w:r w:rsidRPr="00AF37CC">
        <w:rPr>
          <w:rFonts w:ascii="Times" w:cs="Times" w:hint="eastAsia"/>
          <w:u w:color="000000"/>
        </w:rPr>
        <w:t>（</w:t>
      </w:r>
      <w:proofErr w:type="spellStart"/>
      <w:r>
        <w:rPr>
          <w:rFonts w:ascii="Times" w:cs="Times"/>
          <w:u w:color="000000"/>
        </w:rPr>
        <w:t>PoW</w:t>
      </w:r>
      <w:proofErr w:type="spellEnd"/>
      <w:r w:rsidRPr="00AF37CC">
        <w:rPr>
          <w:rFonts w:ascii="Times" w:cs="Times" w:hint="eastAsia"/>
          <w:u w:color="000000"/>
        </w:rPr>
        <w:t>）代码。它具有对</w:t>
      </w:r>
      <w:proofErr w:type="spellStart"/>
      <w:r>
        <w:rPr>
          <w:rFonts w:ascii="Times" w:cs="Times"/>
          <w:u w:color="000000"/>
        </w:rPr>
        <w:t>PoW</w:t>
      </w:r>
      <w:proofErr w:type="spellEnd"/>
      <w:r w:rsidRPr="00AF37CC">
        <w:rPr>
          <w:rFonts w:ascii="Times" w:cs="Times" w:hint="eastAsia"/>
          <w:u w:color="000000"/>
        </w:rPr>
        <w:t>账本和节点状态的访问权限，比如对等对象，共识，区块高度。这些都是只读权限。超级节点仅此是一个观察者。从以上数据来讲，超级节点可以有如下特点：</w:t>
      </w:r>
    </w:p>
    <w:p w14:paraId="4D0F9481" w14:textId="77777777" w:rsidR="00E761D6" w:rsidRDefault="00E761D6" w:rsidP="00AF37CC">
      <w:pPr>
        <w:pStyle w:val="a3"/>
        <w:ind w:firstLineChars="0" w:firstLine="420"/>
        <w:rPr>
          <w:rFonts w:ascii="Times" w:cs="Times"/>
          <w:u w:color="000000"/>
        </w:rPr>
      </w:pPr>
      <w:r>
        <w:rPr>
          <w:rFonts w:ascii="Times" w:cs="Times"/>
          <w:u w:color="000000"/>
        </w:rPr>
        <w:t xml:space="preserve">A/ </w:t>
      </w:r>
      <w:r w:rsidRPr="00AF37CC">
        <w:rPr>
          <w:rFonts w:ascii="Times" w:cs="Times" w:hint="eastAsia"/>
          <w:u w:color="000000"/>
        </w:rPr>
        <w:t>得到一个安全、不可变、共享有效的节点列表。在每一轮新的开始，超级</w:t>
      </w:r>
      <w:r w:rsidRPr="00AF37CC">
        <w:rPr>
          <w:rFonts w:ascii="Times" w:cs="Times" w:hint="eastAsia"/>
          <w:u w:color="000000"/>
        </w:rPr>
        <w:lastRenderedPageBreak/>
        <w:t>节点都需要一系列节点来选出每一轮的陪审员。这系列节点是由</w:t>
      </w:r>
      <w:proofErr w:type="spellStart"/>
      <w:r>
        <w:rPr>
          <w:rFonts w:ascii="Times" w:cs="Times"/>
          <w:u w:color="000000"/>
        </w:rPr>
        <w:t>PoW</w:t>
      </w:r>
      <w:proofErr w:type="spellEnd"/>
      <w:r w:rsidRPr="00AF37CC">
        <w:rPr>
          <w:rFonts w:ascii="Times" w:cs="Times" w:hint="eastAsia"/>
          <w:u w:color="000000"/>
        </w:rPr>
        <w:t>链来从以前确定的非常稳定的节点中选出。这是由超级节点拥有者的有效注册来构成的。这个列表不能由</w:t>
      </w:r>
      <w:proofErr w:type="spellStart"/>
      <w:r>
        <w:rPr>
          <w:rFonts w:ascii="Times" w:cs="Times"/>
          <w:u w:color="000000"/>
        </w:rPr>
        <w:t>PoS</w:t>
      </w:r>
      <w:proofErr w:type="spellEnd"/>
      <w:r w:rsidRPr="00AF37CC">
        <w:rPr>
          <w:rFonts w:ascii="Times" w:cs="Times" w:hint="eastAsia"/>
          <w:u w:color="000000"/>
        </w:rPr>
        <w:t>层操纵。</w:t>
      </w:r>
    </w:p>
    <w:p w14:paraId="69C0F5D9" w14:textId="77777777" w:rsidR="00E761D6" w:rsidRDefault="00E761D6" w:rsidP="00AF37CC">
      <w:pPr>
        <w:pStyle w:val="a3"/>
        <w:ind w:firstLineChars="0" w:firstLine="420"/>
        <w:rPr>
          <w:rFonts w:ascii="Times" w:cs="Times"/>
          <w:u w:color="000000"/>
        </w:rPr>
      </w:pPr>
      <w:r>
        <w:rPr>
          <w:rFonts w:ascii="Times" w:cs="Times"/>
          <w:u w:color="000000"/>
        </w:rPr>
        <w:t xml:space="preserve">B/ </w:t>
      </w:r>
      <w:r w:rsidRPr="00AF37CC">
        <w:rPr>
          <w:rFonts w:ascii="Times" w:cs="Times" w:hint="eastAsia"/>
          <w:u w:color="000000"/>
        </w:rPr>
        <w:t>通过</w:t>
      </w:r>
      <w:proofErr w:type="spellStart"/>
      <w:r>
        <w:rPr>
          <w:rFonts w:ascii="Times" w:cs="Times"/>
          <w:u w:color="000000"/>
        </w:rPr>
        <w:t>PoW</w:t>
      </w:r>
      <w:proofErr w:type="spellEnd"/>
      <w:r w:rsidRPr="00AF37CC">
        <w:rPr>
          <w:rFonts w:ascii="Times" w:cs="Times" w:hint="eastAsia"/>
          <w:u w:color="000000"/>
        </w:rPr>
        <w:t>对象来收集指标。在任何时间有新对象加入</w:t>
      </w:r>
      <w:proofErr w:type="spellStart"/>
      <w:r>
        <w:rPr>
          <w:rFonts w:ascii="Times" w:cs="Times"/>
          <w:u w:color="000000"/>
        </w:rPr>
        <w:t>PoW</w:t>
      </w:r>
      <w:proofErr w:type="spellEnd"/>
      <w:r w:rsidRPr="00AF37CC">
        <w:rPr>
          <w:rFonts w:ascii="Times" w:cs="Times" w:hint="eastAsia"/>
          <w:u w:color="000000"/>
        </w:rPr>
        <w:t>节点，都会留下如下信息：版本号、块高度、</w:t>
      </w:r>
      <w:proofErr w:type="spellStart"/>
      <w:r>
        <w:rPr>
          <w:rFonts w:ascii="Times" w:cs="Times"/>
          <w:u w:color="000000"/>
        </w:rPr>
        <w:t>ip</w:t>
      </w:r>
      <w:proofErr w:type="spellEnd"/>
      <w:r w:rsidRPr="00AF37CC">
        <w:rPr>
          <w:rFonts w:ascii="Times" w:cs="Times" w:hint="eastAsia"/>
          <w:u w:color="000000"/>
        </w:rPr>
        <w:t>地址、链接时间、共识状态、连接状态</w:t>
      </w:r>
      <w:r>
        <w:rPr>
          <w:rFonts w:ascii="Times" w:cs="Times"/>
          <w:u w:color="000000"/>
        </w:rPr>
        <w:t>……</w:t>
      </w:r>
      <w:r>
        <w:rPr>
          <w:rFonts w:ascii="Times" w:cs="Times"/>
          <w:u w:color="000000"/>
        </w:rPr>
        <w:t xml:space="preserve"> </w:t>
      </w:r>
      <w:r w:rsidRPr="00AF37CC">
        <w:rPr>
          <w:rFonts w:ascii="Times" w:cs="Times" w:hint="eastAsia"/>
          <w:u w:color="000000"/>
        </w:rPr>
        <w:t>同样的操作如回滚一般。即便是一个错误的连接也是值得被记录下来的。这些都是超级节点能够收集和记录在</w:t>
      </w:r>
      <w:proofErr w:type="spellStart"/>
      <w:r>
        <w:rPr>
          <w:rFonts w:ascii="Times" w:cs="Times"/>
          <w:u w:color="000000"/>
        </w:rPr>
        <w:t>PoS</w:t>
      </w:r>
      <w:proofErr w:type="spellEnd"/>
      <w:r w:rsidRPr="00AF37CC">
        <w:rPr>
          <w:rFonts w:ascii="Times" w:cs="Times" w:hint="eastAsia"/>
          <w:u w:color="000000"/>
        </w:rPr>
        <w:t>链的规则。一旦由超级节点汇成一个环形，这些规则就可以被用作来评估</w:t>
      </w:r>
      <w:proofErr w:type="spellStart"/>
      <w:r>
        <w:rPr>
          <w:rFonts w:ascii="Times" w:cs="Times"/>
          <w:u w:color="000000"/>
        </w:rPr>
        <w:t>PoW</w:t>
      </w:r>
      <w:proofErr w:type="spellEnd"/>
      <w:r w:rsidRPr="00AF37CC">
        <w:rPr>
          <w:rFonts w:ascii="Times" w:cs="Times" w:hint="eastAsia"/>
          <w:u w:color="000000"/>
        </w:rPr>
        <w:t>参与者的状态，同时也可以将参与者划分为</w:t>
      </w:r>
      <w:r>
        <w:rPr>
          <w:rFonts w:ascii="Times" w:cs="Times"/>
          <w:u w:color="000000"/>
        </w:rPr>
        <w:t>“</w:t>
      </w:r>
      <w:r w:rsidRPr="00AF37CC">
        <w:rPr>
          <w:rFonts w:ascii="Times" w:cs="Times" w:hint="eastAsia"/>
          <w:u w:color="000000"/>
        </w:rPr>
        <w:t>好</w:t>
      </w:r>
      <w:r>
        <w:rPr>
          <w:rFonts w:ascii="Times" w:cs="Times"/>
          <w:u w:color="000000"/>
        </w:rPr>
        <w:t>”</w:t>
      </w:r>
      <w:r w:rsidRPr="00AF37CC">
        <w:rPr>
          <w:rFonts w:ascii="Times" w:cs="Times" w:hint="eastAsia"/>
          <w:u w:color="000000"/>
        </w:rPr>
        <w:t>或者</w:t>
      </w:r>
      <w:r>
        <w:rPr>
          <w:rFonts w:ascii="Times" w:cs="Times"/>
          <w:u w:color="000000"/>
        </w:rPr>
        <w:t>“</w:t>
      </w:r>
      <w:r w:rsidRPr="00AF37CC">
        <w:rPr>
          <w:rFonts w:ascii="Times" w:cs="Times" w:hint="eastAsia"/>
          <w:u w:color="000000"/>
        </w:rPr>
        <w:t>坏</w:t>
      </w:r>
      <w:r>
        <w:rPr>
          <w:rFonts w:ascii="Times" w:cs="Times"/>
          <w:u w:color="000000"/>
        </w:rPr>
        <w:t>”</w:t>
      </w:r>
      <w:r w:rsidRPr="00AF37CC">
        <w:rPr>
          <w:rFonts w:ascii="Times" w:cs="Times" w:hint="eastAsia"/>
          <w:u w:color="000000"/>
        </w:rPr>
        <w:t>的名单。</w:t>
      </w:r>
    </w:p>
    <w:p w14:paraId="6107877E" w14:textId="77777777" w:rsidR="00CF2E24" w:rsidRDefault="00CF2E24" w:rsidP="00AF37CC">
      <w:pPr>
        <w:pStyle w:val="a3"/>
        <w:ind w:firstLineChars="0" w:firstLine="420"/>
        <w:rPr>
          <w:rFonts w:ascii="Times" w:cs="Times"/>
          <w:u w:color="000000"/>
        </w:rPr>
      </w:pPr>
    </w:p>
    <w:p w14:paraId="2AA46FA2" w14:textId="77777777" w:rsidR="00E761D6" w:rsidRPr="00D73818" w:rsidRDefault="00E761D6" w:rsidP="00AF37CC">
      <w:pPr>
        <w:pStyle w:val="a3"/>
        <w:ind w:firstLineChars="0" w:firstLine="420"/>
        <w:rPr>
          <w:rFonts w:ascii="Times" w:cs="Times"/>
          <w:i/>
          <w:u w:color="000000"/>
        </w:rPr>
      </w:pPr>
      <w:proofErr w:type="spellStart"/>
      <w:r w:rsidRPr="00D73818">
        <w:rPr>
          <w:rFonts w:ascii="Times" w:cs="Times"/>
          <w:i/>
          <w:u w:color="000000"/>
        </w:rPr>
        <w:t>PoW</w:t>
      </w:r>
      <w:proofErr w:type="spellEnd"/>
      <w:r w:rsidRPr="00D73818">
        <w:rPr>
          <w:rFonts w:ascii="Times" w:cs="Times" w:hint="eastAsia"/>
          <w:i/>
          <w:u w:color="000000"/>
        </w:rPr>
        <w:t>（节点）是怎样使用</w:t>
      </w:r>
      <w:proofErr w:type="spellStart"/>
      <w:r w:rsidRPr="00D73818">
        <w:rPr>
          <w:rFonts w:ascii="Times" w:cs="Times"/>
          <w:i/>
          <w:u w:color="000000"/>
        </w:rPr>
        <w:t>PoS</w:t>
      </w:r>
      <w:proofErr w:type="spellEnd"/>
      <w:r w:rsidRPr="00D73818">
        <w:rPr>
          <w:rFonts w:ascii="Times" w:cs="Times" w:hint="eastAsia"/>
          <w:i/>
          <w:u w:color="000000"/>
        </w:rPr>
        <w:t>（超级节点）的呢？</w:t>
      </w:r>
    </w:p>
    <w:p w14:paraId="015B5F9D" w14:textId="77777777" w:rsidR="00E761D6" w:rsidRDefault="00E761D6" w:rsidP="00AF37CC">
      <w:pPr>
        <w:pStyle w:val="a3"/>
        <w:ind w:firstLineChars="0" w:firstLine="420"/>
        <w:rPr>
          <w:rFonts w:ascii="Times" w:cs="Times"/>
          <w:u w:color="000000"/>
        </w:rPr>
      </w:pPr>
      <w:r w:rsidRPr="00AF37CC">
        <w:rPr>
          <w:rFonts w:ascii="Times" w:cs="Times" w:hint="eastAsia"/>
          <w:u w:color="000000"/>
        </w:rPr>
        <w:t>同样的方式，</w:t>
      </w:r>
      <w:proofErr w:type="spellStart"/>
      <w:r>
        <w:rPr>
          <w:rFonts w:ascii="Times" w:cs="Times"/>
          <w:u w:color="000000"/>
        </w:rPr>
        <w:t>PoW</w:t>
      </w:r>
      <w:proofErr w:type="spellEnd"/>
      <w:r w:rsidRPr="00AF37CC">
        <w:rPr>
          <w:rFonts w:ascii="Times" w:cs="Times" w:hint="eastAsia"/>
          <w:u w:color="000000"/>
        </w:rPr>
        <w:t>也可以使用</w:t>
      </w:r>
      <w:proofErr w:type="spellStart"/>
      <w:r>
        <w:rPr>
          <w:rFonts w:ascii="Times" w:cs="Times"/>
          <w:u w:color="000000"/>
        </w:rPr>
        <w:t>PoS</w:t>
      </w:r>
      <w:proofErr w:type="spellEnd"/>
      <w:r w:rsidRPr="00AF37CC">
        <w:rPr>
          <w:rFonts w:ascii="Times" w:cs="Times" w:hint="eastAsia"/>
          <w:u w:color="000000"/>
        </w:rPr>
        <w:t>所提供的数据：</w:t>
      </w:r>
    </w:p>
    <w:p w14:paraId="296FC1A2" w14:textId="1E0A9B44" w:rsidR="00E761D6" w:rsidRDefault="00E761D6" w:rsidP="00CC71D6">
      <w:pPr>
        <w:pStyle w:val="a3"/>
        <w:numPr>
          <w:ilvl w:val="0"/>
          <w:numId w:val="28"/>
        </w:numPr>
        <w:ind w:firstLineChars="0"/>
        <w:rPr>
          <w:rFonts w:ascii="Times" w:cs="Times"/>
          <w:u w:color="000000"/>
        </w:rPr>
      </w:pPr>
      <w:r w:rsidRPr="00AF37CC">
        <w:rPr>
          <w:rFonts w:ascii="Times" w:cs="Times" w:hint="eastAsia"/>
          <w:u w:color="000000"/>
        </w:rPr>
        <w:t>好或者坏的参与者的动态名单</w:t>
      </w:r>
    </w:p>
    <w:p w14:paraId="3F643526" w14:textId="2B7066BA" w:rsidR="00E761D6" w:rsidRDefault="00E761D6" w:rsidP="00CC71D6">
      <w:pPr>
        <w:pStyle w:val="a3"/>
        <w:numPr>
          <w:ilvl w:val="0"/>
          <w:numId w:val="28"/>
        </w:numPr>
        <w:ind w:firstLineChars="0"/>
        <w:rPr>
          <w:rFonts w:ascii="Times" w:cs="Times"/>
          <w:u w:color="000000"/>
        </w:rPr>
      </w:pPr>
      <w:r w:rsidRPr="00AF37CC">
        <w:rPr>
          <w:rFonts w:ascii="Times" w:cs="Times" w:hint="eastAsia"/>
          <w:u w:color="000000"/>
        </w:rPr>
        <w:t>关于当前网络高度的可靠信息</w:t>
      </w:r>
    </w:p>
    <w:p w14:paraId="0257DB39" w14:textId="77777777" w:rsidR="00E761D6" w:rsidRDefault="00E761D6" w:rsidP="00AF37CC">
      <w:pPr>
        <w:pStyle w:val="a3"/>
        <w:ind w:firstLineChars="0" w:firstLine="420"/>
        <w:rPr>
          <w:rFonts w:ascii="Times" w:cs="Times"/>
          <w:u w:color="000000"/>
        </w:rPr>
      </w:pPr>
      <w:r w:rsidRPr="00AF37CC">
        <w:rPr>
          <w:rFonts w:ascii="Times" w:cs="Times" w:hint="eastAsia"/>
          <w:u w:color="000000"/>
        </w:rPr>
        <w:t>这将有利于节点来避免坏的代表参与者</w:t>
      </w:r>
      <w:r>
        <w:rPr>
          <w:rFonts w:ascii="Times" w:cs="Times"/>
          <w:u w:color="000000"/>
        </w:rPr>
        <w:t>-</w:t>
      </w:r>
      <w:r w:rsidRPr="00AF37CC">
        <w:rPr>
          <w:rFonts w:ascii="Times" w:cs="Times" w:hint="eastAsia"/>
          <w:u w:color="000000"/>
        </w:rPr>
        <w:t>云中的假冒节点或者针对挖矿节点的假节点</w:t>
      </w:r>
      <w:r>
        <w:rPr>
          <w:rFonts w:ascii="Times" w:cs="Times"/>
          <w:u w:color="000000"/>
        </w:rPr>
        <w:t>-</w:t>
      </w:r>
      <w:r w:rsidRPr="00AF37CC">
        <w:rPr>
          <w:rFonts w:ascii="Times" w:cs="Times" w:hint="eastAsia"/>
          <w:u w:color="000000"/>
        </w:rPr>
        <w:t>也包括在坏区块中的旧节点、被遗弃的、在老版本中的节点。所以，</w:t>
      </w:r>
      <w:proofErr w:type="spellStart"/>
      <w:r>
        <w:rPr>
          <w:rFonts w:ascii="Times" w:cs="Times"/>
          <w:u w:color="000000"/>
        </w:rPr>
        <w:t>PoS</w:t>
      </w:r>
      <w:proofErr w:type="spellEnd"/>
      <w:r w:rsidRPr="00AF37CC">
        <w:rPr>
          <w:rFonts w:ascii="Times" w:cs="Times" w:hint="eastAsia"/>
          <w:u w:color="000000"/>
        </w:rPr>
        <w:t>并不是</w:t>
      </w:r>
      <w:proofErr w:type="spellStart"/>
      <w:r>
        <w:rPr>
          <w:rFonts w:ascii="Times" w:cs="Times"/>
          <w:u w:color="000000"/>
        </w:rPr>
        <w:t>PoW</w:t>
      </w:r>
      <w:proofErr w:type="spellEnd"/>
      <w:r w:rsidRPr="00AF37CC">
        <w:rPr>
          <w:rFonts w:ascii="Times" w:cs="Times" w:hint="eastAsia"/>
          <w:u w:color="000000"/>
        </w:rPr>
        <w:t>进程的一部分，因为这样只会增加复杂性和提供更多的攻击目标，</w:t>
      </w:r>
      <w:r>
        <w:rPr>
          <w:rFonts w:ascii="Times" w:cs="Times"/>
          <w:u w:color="000000"/>
        </w:rPr>
        <w:t xml:space="preserve"> </w:t>
      </w:r>
      <w:r w:rsidRPr="00AF37CC">
        <w:rPr>
          <w:rFonts w:ascii="Times" w:cs="Times" w:hint="eastAsia"/>
          <w:u w:color="000000"/>
        </w:rPr>
        <w:t>而是</w:t>
      </w:r>
      <w:proofErr w:type="spellStart"/>
      <w:r>
        <w:rPr>
          <w:rFonts w:ascii="Times" w:cs="Times"/>
          <w:u w:color="000000"/>
        </w:rPr>
        <w:t>PoS</w:t>
      </w:r>
      <w:proofErr w:type="spellEnd"/>
      <w:r w:rsidRPr="00AF37CC">
        <w:rPr>
          <w:rFonts w:ascii="Times" w:cs="Times" w:hint="eastAsia"/>
          <w:u w:color="000000"/>
        </w:rPr>
        <w:t>链给予了公正的被用来标的</w:t>
      </w:r>
      <w:proofErr w:type="spellStart"/>
      <w:r>
        <w:rPr>
          <w:rFonts w:ascii="Times" w:cs="Times"/>
          <w:u w:color="000000"/>
        </w:rPr>
        <w:t>PoW</w:t>
      </w:r>
      <w:proofErr w:type="spellEnd"/>
      <w:r w:rsidRPr="00AF37CC">
        <w:rPr>
          <w:rFonts w:ascii="Times" w:cs="Times" w:hint="eastAsia"/>
          <w:u w:color="000000"/>
        </w:rPr>
        <w:t>和</w:t>
      </w:r>
      <w:proofErr w:type="spellStart"/>
      <w:r>
        <w:rPr>
          <w:rFonts w:ascii="Times" w:cs="Times"/>
          <w:u w:color="000000"/>
        </w:rPr>
        <w:t>PoS</w:t>
      </w:r>
      <w:proofErr w:type="spellEnd"/>
      <w:r w:rsidRPr="00AF37CC">
        <w:rPr>
          <w:rFonts w:ascii="Times" w:cs="Times" w:hint="eastAsia"/>
          <w:u w:color="000000"/>
        </w:rPr>
        <w:t>参与者的额外数据。</w:t>
      </w:r>
    </w:p>
    <w:p w14:paraId="65B7DBA7" w14:textId="77777777" w:rsidR="00CC71D6" w:rsidRDefault="00CC71D6" w:rsidP="00AF37CC">
      <w:pPr>
        <w:pStyle w:val="a3"/>
        <w:ind w:firstLineChars="0" w:firstLine="420"/>
        <w:rPr>
          <w:rFonts w:ascii="Times" w:cs="Times"/>
          <w:u w:color="000000"/>
        </w:rPr>
      </w:pPr>
    </w:p>
    <w:p w14:paraId="7F81BE6B" w14:textId="77777777" w:rsidR="00E761D6" w:rsidRPr="00CC71D6" w:rsidRDefault="00E761D6" w:rsidP="00AF37CC">
      <w:pPr>
        <w:pStyle w:val="a3"/>
        <w:ind w:firstLineChars="0" w:firstLine="420"/>
        <w:rPr>
          <w:rFonts w:ascii="Times" w:cs="Times"/>
          <w:i/>
          <w:u w:color="000000"/>
        </w:rPr>
      </w:pPr>
      <w:r w:rsidRPr="00CC71D6">
        <w:rPr>
          <w:rFonts w:ascii="Times" w:cs="Times"/>
          <w:i/>
          <w:u w:color="000000"/>
        </w:rPr>
        <w:t>KPI</w:t>
      </w:r>
      <w:r w:rsidRPr="00CC71D6">
        <w:rPr>
          <w:rFonts w:ascii="Times" w:cs="Times" w:hint="eastAsia"/>
          <w:i/>
          <w:u w:color="000000"/>
        </w:rPr>
        <w:t>指标</w:t>
      </w:r>
    </w:p>
    <w:p w14:paraId="2F730F3A" w14:textId="77777777" w:rsidR="00E761D6" w:rsidRDefault="00E761D6" w:rsidP="00AF37CC">
      <w:pPr>
        <w:pStyle w:val="a3"/>
        <w:ind w:firstLineChars="0" w:firstLine="420"/>
        <w:rPr>
          <w:rFonts w:ascii="Times" w:cs="Times"/>
          <w:u w:color="000000"/>
        </w:rPr>
      </w:pPr>
      <w:r w:rsidRPr="00AF37CC">
        <w:rPr>
          <w:rFonts w:ascii="Times" w:cs="Times" w:hint="eastAsia"/>
          <w:u w:color="000000"/>
        </w:rPr>
        <w:t>这里有许多指标需要遵循。超级节点的角色就是精准的收集这些指标，所以团队就可以分析和决定哪些可以用或者怎么用。这些指标可以随着时间而进化。所以可以追踪激活的指标以及与指标相关的东西。</w:t>
      </w:r>
      <w:r>
        <w:rPr>
          <w:rFonts w:ascii="Times" w:cs="Times"/>
          <w:u w:color="000000"/>
        </w:rPr>
        <w:t>Bismuth</w:t>
      </w:r>
      <w:r w:rsidRPr="00AF37CC">
        <w:rPr>
          <w:rFonts w:ascii="Times" w:cs="Times" w:hint="eastAsia"/>
          <w:u w:color="000000"/>
        </w:rPr>
        <w:t>开发者认为这将在开始时精心设计，然后进化成治理参数。超级节点和（或者）节点的拥有者愿意投票给各种观察者和层级，以便减轻观察坏行为的负担。在另一个文档中展示了这些精准的准则是如何使用的</w:t>
      </w:r>
      <w:r>
        <w:rPr>
          <w:rFonts w:ascii="Times" w:cs="Times"/>
          <w:u w:color="000000"/>
        </w:rPr>
        <w:t>.</w:t>
      </w:r>
    </w:p>
    <w:p w14:paraId="59728CBA" w14:textId="77777777" w:rsidR="00CC71D6" w:rsidRDefault="00CC71D6" w:rsidP="00B34156">
      <w:pPr>
        <w:pStyle w:val="a3"/>
        <w:rPr>
          <w:u w:color="000000"/>
        </w:rPr>
      </w:pPr>
    </w:p>
    <w:p w14:paraId="6C1BF451" w14:textId="77777777" w:rsidR="00E761D6" w:rsidRPr="00CC71D6" w:rsidRDefault="00E761D6" w:rsidP="00B34156">
      <w:pPr>
        <w:pStyle w:val="a3"/>
        <w:rPr>
          <w:rFonts w:ascii="Times" w:cs="Times"/>
          <w:i/>
          <w:u w:color="000000"/>
        </w:rPr>
      </w:pPr>
      <w:r w:rsidRPr="00CC71D6">
        <w:rPr>
          <w:rFonts w:hint="eastAsia"/>
          <w:i/>
          <w:u w:color="000000"/>
        </w:rPr>
        <w:t>超级节点的费用</w:t>
      </w:r>
    </w:p>
    <w:p w14:paraId="0778B5E0" w14:textId="77777777" w:rsidR="00E761D6" w:rsidRDefault="00E761D6" w:rsidP="00B34156">
      <w:pPr>
        <w:pStyle w:val="a3"/>
        <w:rPr>
          <w:rFonts w:ascii="Times" w:cs="Times"/>
          <w:u w:color="000000"/>
        </w:rPr>
      </w:pPr>
      <w:r>
        <w:rPr>
          <w:rFonts w:hint="eastAsia"/>
          <w:u w:color="000000"/>
        </w:rPr>
        <w:t>由于主节点的机制原理，锻造的节点将会得到由它所锻造的每一个区块的奖励。这就意味着将会激励舞弊行为，因为如果你获得更多的区块或者抵制别人的区块，你将有希望得到更多的奖励。因为有</w:t>
      </w:r>
      <w:r>
        <w:rPr>
          <w:rFonts w:ascii="Times" w:cs="Times"/>
          <w:u w:color="000000"/>
        </w:rPr>
        <w:t>Bismuth</w:t>
      </w:r>
      <w:r>
        <w:rPr>
          <w:rFonts w:hint="eastAsia"/>
          <w:u w:color="000000"/>
        </w:rPr>
        <w:t>超级节点的存在，以上舞弊操作将不起效果，因为奖励并不是直接依赖于你所铸造的区块，并且任何人都可以看到你所舞弊而在</w:t>
      </w:r>
      <w:proofErr w:type="spellStart"/>
      <w:r>
        <w:rPr>
          <w:rFonts w:ascii="Times" w:cs="Times"/>
          <w:u w:color="000000"/>
        </w:rPr>
        <w:t>PoS</w:t>
      </w:r>
      <w:proofErr w:type="spellEnd"/>
      <w:r>
        <w:rPr>
          <w:rFonts w:hint="eastAsia"/>
          <w:u w:color="000000"/>
        </w:rPr>
        <w:t>链上永久所留下的记录。当然，因为</w:t>
      </w:r>
      <w:r>
        <w:rPr>
          <w:rFonts w:ascii="Times" w:cs="Times"/>
          <w:u w:color="000000"/>
        </w:rPr>
        <w:t>Bismuth</w:t>
      </w:r>
      <w:r>
        <w:rPr>
          <w:rFonts w:hint="eastAsia"/>
          <w:u w:color="000000"/>
        </w:rPr>
        <w:t>的计划，</w:t>
      </w:r>
      <w:r>
        <w:rPr>
          <w:rFonts w:hint="eastAsia"/>
          <w:u w:color="000000"/>
        </w:rPr>
        <w:lastRenderedPageBreak/>
        <w:t>每一个超级节点所有者都会被定期支付。不涉及到随机支付。每一轮结束就会引导支付奖励给每一个活跃的超级节点。超级节点费用可以有几层意思。第一步，它们将由一个私人协议来处理，同时团队来确保其安全。</w:t>
      </w:r>
    </w:p>
    <w:p w14:paraId="3CE5FBF6" w14:textId="77777777" w:rsidR="00E761D6" w:rsidRDefault="00E761D6" w:rsidP="00B34156">
      <w:pPr>
        <w:pStyle w:val="a3"/>
        <w:rPr>
          <w:rFonts w:ascii="Times" w:cs="Times"/>
          <w:u w:color="000000"/>
        </w:rPr>
      </w:pPr>
      <w:r>
        <w:rPr>
          <w:rFonts w:hint="eastAsia"/>
          <w:u w:color="000000"/>
        </w:rPr>
        <w:t>步骤如下：</w:t>
      </w:r>
    </w:p>
    <w:p w14:paraId="5DFFDEF0" w14:textId="2205CE0C" w:rsidR="00E761D6" w:rsidRDefault="00E761D6" w:rsidP="00011E38">
      <w:pPr>
        <w:pStyle w:val="a3"/>
        <w:numPr>
          <w:ilvl w:val="0"/>
          <w:numId w:val="24"/>
        </w:numPr>
        <w:ind w:firstLineChars="0"/>
        <w:rPr>
          <w:rFonts w:ascii="Times" w:cs="Times"/>
          <w:u w:color="000000"/>
        </w:rPr>
      </w:pPr>
      <w:r>
        <w:rPr>
          <w:rFonts w:hint="eastAsia"/>
          <w:u w:color="000000"/>
        </w:rPr>
        <w:t>有个给定奖励金额（可以是固定的或者可配置的参数）</w:t>
      </w:r>
    </w:p>
    <w:p w14:paraId="3C187D79" w14:textId="78D76B81" w:rsidR="00E761D6" w:rsidRDefault="00E761D6" w:rsidP="00247CD5">
      <w:pPr>
        <w:pStyle w:val="a3"/>
        <w:numPr>
          <w:ilvl w:val="0"/>
          <w:numId w:val="24"/>
        </w:numPr>
        <w:ind w:firstLineChars="0"/>
        <w:rPr>
          <w:rFonts w:ascii="Times" w:cs="Times"/>
          <w:u w:color="000000"/>
        </w:rPr>
      </w:pPr>
      <w:r>
        <w:rPr>
          <w:rFonts w:ascii="Times" w:cs="Times"/>
          <w:u w:color="000000"/>
        </w:rPr>
        <w:t>“</w:t>
      </w:r>
      <w:r>
        <w:rPr>
          <w:rFonts w:hint="eastAsia"/>
          <w:u w:color="000000"/>
        </w:rPr>
        <w:t>活跃</w:t>
      </w:r>
      <w:r>
        <w:rPr>
          <w:rFonts w:ascii="Times" w:cs="Times"/>
          <w:u w:color="000000"/>
        </w:rPr>
        <w:t>”</w:t>
      </w:r>
      <w:r>
        <w:rPr>
          <w:rFonts w:hint="eastAsia"/>
          <w:u w:color="000000"/>
        </w:rPr>
        <w:t>的超级节点将会在期内分享奖励。活跃的含义是，超级节点在合规的超级节点列表中，意味着在收集和发送规则、与其他节点有交互、如果它具有审计身份，应该会铸造一些区块。</w:t>
      </w:r>
    </w:p>
    <w:p w14:paraId="12924E19" w14:textId="00F6144A" w:rsidR="00E761D6" w:rsidRDefault="00E761D6" w:rsidP="00B225AA">
      <w:pPr>
        <w:pStyle w:val="a3"/>
        <w:numPr>
          <w:ilvl w:val="0"/>
          <w:numId w:val="24"/>
        </w:numPr>
        <w:ind w:firstLineChars="0"/>
        <w:rPr>
          <w:rFonts w:ascii="Times" w:cs="Times"/>
          <w:u w:color="000000"/>
        </w:rPr>
      </w:pPr>
      <w:r>
        <w:rPr>
          <w:rFonts w:hint="eastAsia"/>
          <w:u w:color="000000"/>
        </w:rPr>
        <w:t>奖励应该与抵押数量成正比。如果你的超级节点的抵押是另一个的两倍，那么这个超级节点将有两倍奖励。</w:t>
      </w:r>
    </w:p>
    <w:p w14:paraId="11CABEF8" w14:textId="572754E7" w:rsidR="00E761D6" w:rsidRDefault="00E761D6" w:rsidP="00B225AA">
      <w:pPr>
        <w:pStyle w:val="a3"/>
        <w:numPr>
          <w:ilvl w:val="0"/>
          <w:numId w:val="24"/>
        </w:numPr>
        <w:ind w:firstLineChars="0"/>
        <w:rPr>
          <w:rFonts w:ascii="Times" w:cs="Times"/>
          <w:u w:color="000000"/>
        </w:rPr>
      </w:pPr>
      <w:r>
        <w:rPr>
          <w:rFonts w:hint="eastAsia"/>
          <w:u w:color="000000"/>
        </w:rPr>
        <w:t>非公有合约将会计算每一个节点的奖励并分发。</w:t>
      </w:r>
    </w:p>
    <w:p w14:paraId="2A0CF82D" w14:textId="29395BB0" w:rsidR="00E761D6" w:rsidRDefault="00E761D6" w:rsidP="00B225AA">
      <w:pPr>
        <w:pStyle w:val="a3"/>
        <w:numPr>
          <w:ilvl w:val="0"/>
          <w:numId w:val="24"/>
        </w:numPr>
        <w:ind w:firstLineChars="0"/>
        <w:rPr>
          <w:rFonts w:ascii="Times" w:cs="Times"/>
          <w:u w:color="000000"/>
        </w:rPr>
      </w:pPr>
      <w:r>
        <w:rPr>
          <w:rFonts w:hint="eastAsia"/>
          <w:u w:color="000000"/>
        </w:rPr>
        <w:t>算法是公开的。</w:t>
      </w:r>
    </w:p>
    <w:p w14:paraId="1A8DAD77" w14:textId="77777777" w:rsidR="00CC71D6" w:rsidRDefault="00CC71D6" w:rsidP="00B34156">
      <w:pPr>
        <w:pStyle w:val="a3"/>
        <w:rPr>
          <w:u w:color="000000"/>
        </w:rPr>
      </w:pPr>
    </w:p>
    <w:p w14:paraId="4E99A625" w14:textId="77777777" w:rsidR="00E761D6" w:rsidRPr="00705B6D" w:rsidRDefault="00E761D6" w:rsidP="00B34156">
      <w:pPr>
        <w:pStyle w:val="a3"/>
        <w:rPr>
          <w:rFonts w:ascii="Times" w:cs="Times"/>
          <w:i/>
          <w:u w:color="000000"/>
        </w:rPr>
      </w:pPr>
      <w:r w:rsidRPr="00705B6D">
        <w:rPr>
          <w:rFonts w:hint="eastAsia"/>
          <w:i/>
          <w:u w:color="000000"/>
        </w:rPr>
        <w:t>治理</w:t>
      </w:r>
    </w:p>
    <w:p w14:paraId="2E87E537" w14:textId="5369A216" w:rsidR="00E761D6" w:rsidRDefault="00E761D6" w:rsidP="00B225AA">
      <w:pPr>
        <w:pStyle w:val="a3"/>
        <w:rPr>
          <w:rFonts w:ascii="Times" w:cs="Times"/>
          <w:u w:color="000000"/>
        </w:rPr>
      </w:pPr>
      <w:r>
        <w:rPr>
          <w:rFonts w:hint="eastAsia"/>
          <w:u w:color="000000"/>
        </w:rPr>
        <w:t>因为</w:t>
      </w:r>
      <w:r>
        <w:rPr>
          <w:rFonts w:ascii="Times" w:cs="Times"/>
          <w:u w:color="000000"/>
        </w:rPr>
        <w:t>KPI</w:t>
      </w:r>
      <w:r>
        <w:rPr>
          <w:rFonts w:hint="eastAsia"/>
          <w:u w:color="000000"/>
        </w:rPr>
        <w:t>和级别可能被用作于触发禁令或者行为来抵制参与者，所以这是一种很自然的治理过程。然而在开始给予一个实验性质的项目是不可能。项目团队将会人工分析进程，有助于对有帮助的</w:t>
      </w:r>
      <w:r>
        <w:rPr>
          <w:rFonts w:ascii="Times" w:cs="Times"/>
          <w:u w:color="000000"/>
        </w:rPr>
        <w:t>KPI</w:t>
      </w:r>
      <w:r>
        <w:rPr>
          <w:rFonts w:hint="eastAsia"/>
          <w:u w:color="000000"/>
        </w:rPr>
        <w:t>及其用处有个概览。最后，过滤器将成为自治的，并且大量的参数将由超级节点的用户所投票。</w:t>
      </w:r>
    </w:p>
    <w:p w14:paraId="2E713171" w14:textId="77777777" w:rsidR="00E761D6" w:rsidRDefault="00E761D6" w:rsidP="009D48D1">
      <w:pPr>
        <w:pStyle w:val="a4"/>
        <w:rPr>
          <w:rFonts w:ascii="Times"/>
          <w:u w:color="000000"/>
        </w:rPr>
      </w:pPr>
      <w:bookmarkStart w:id="14" w:name="_Toc22832858"/>
      <w:r>
        <w:rPr>
          <w:rFonts w:hint="eastAsia"/>
          <w:u w:color="000000"/>
        </w:rPr>
        <w:t>超级区块压缩</w:t>
      </w:r>
      <w:bookmarkEnd w:id="14"/>
    </w:p>
    <w:p w14:paraId="7866B5DE" w14:textId="5E29C8F9" w:rsidR="00E761D6" w:rsidRDefault="00E761D6" w:rsidP="00A51E79">
      <w:pPr>
        <w:pStyle w:val="a3"/>
        <w:rPr>
          <w:rFonts w:ascii="Times" w:cs="Times"/>
          <w:u w:color="000000"/>
        </w:rPr>
      </w:pPr>
      <w:r>
        <w:rPr>
          <w:rFonts w:ascii="Times" w:cs="Times"/>
          <w:u w:color="000000"/>
        </w:rPr>
        <w:t>Bismuth</w:t>
      </w:r>
      <w:r w:rsidR="00A51E79">
        <w:rPr>
          <w:rFonts w:ascii="Times" w:cs="Times" w:hint="eastAsia"/>
          <w:u w:color="000000"/>
        </w:rPr>
        <w:t>因为</w:t>
      </w:r>
      <w:r w:rsidR="00B225AA">
        <w:rPr>
          <w:rFonts w:ascii="Times" w:cs="Times" w:hint="eastAsia"/>
          <w:u w:color="000000"/>
        </w:rPr>
        <w:t>额外的</w:t>
      </w:r>
      <w:r>
        <w:rPr>
          <w:rFonts w:hint="eastAsia"/>
          <w:u w:color="000000"/>
        </w:rPr>
        <w:t>和速度使用了一个双数据库系统。除了标准的全分布账本数据库以外，超级区块存储了所有的压缩数据，这些数据仅此包含了最新</w:t>
      </w:r>
      <w:r>
        <w:rPr>
          <w:rFonts w:ascii="Times" w:cs="Times"/>
          <w:u w:color="000000"/>
        </w:rPr>
        <w:t>150000</w:t>
      </w:r>
      <w:r>
        <w:rPr>
          <w:rFonts w:hint="eastAsia"/>
          <w:u w:color="000000"/>
        </w:rPr>
        <w:t>个块的、之前所有交易余额大于</w:t>
      </w:r>
      <w:r>
        <w:rPr>
          <w:rFonts w:ascii="Times" w:cs="Times"/>
          <w:u w:color="000000"/>
        </w:rPr>
        <w:t>0</w:t>
      </w:r>
      <w:r>
        <w:rPr>
          <w:rFonts w:hint="eastAsia"/>
          <w:u w:color="000000"/>
        </w:rPr>
        <w:t>的数据。在有些场景下，超级区块的余额用来对比分布式账本的差异检测。当然，超级区块的数据库在节点启动的时候就装载到了节点的内存之中，也限制了硬盘访问数据库来减少系统的负载，同时增加了数据库的反应速度及可用性。</w:t>
      </w:r>
    </w:p>
    <w:p w14:paraId="175BF871" w14:textId="77777777" w:rsidR="00E761D6" w:rsidRDefault="00E761D6" w:rsidP="009D48D1">
      <w:pPr>
        <w:pStyle w:val="a4"/>
        <w:rPr>
          <w:rFonts w:ascii="Times"/>
          <w:u w:color="000000"/>
        </w:rPr>
      </w:pPr>
      <w:bookmarkStart w:id="15" w:name="_Toc22832859"/>
      <w:r>
        <w:rPr>
          <w:rFonts w:hint="eastAsia"/>
          <w:u w:color="000000"/>
        </w:rPr>
        <w:t>惩罚系统</w:t>
      </w:r>
      <w:bookmarkEnd w:id="15"/>
    </w:p>
    <w:p w14:paraId="21D10C9D" w14:textId="47FB1D31" w:rsidR="00E761D6" w:rsidRDefault="00E761D6" w:rsidP="00A820E6">
      <w:pPr>
        <w:pStyle w:val="a3"/>
        <w:rPr>
          <w:rFonts w:ascii="Times" w:cs="Times"/>
          <w:u w:color="000000"/>
        </w:rPr>
      </w:pPr>
      <w:r>
        <w:rPr>
          <w:rFonts w:hint="eastAsia"/>
          <w:u w:color="000000"/>
        </w:rPr>
        <w:t>在</w:t>
      </w:r>
      <w:r>
        <w:rPr>
          <w:rFonts w:ascii="Times" w:cs="Times"/>
          <w:u w:color="000000"/>
        </w:rPr>
        <w:t>Bismuth</w:t>
      </w:r>
      <w:r>
        <w:rPr>
          <w:rFonts w:hint="eastAsia"/>
          <w:u w:color="000000"/>
        </w:rPr>
        <w:t>合约系统里，每一个节点都在追踪所有在线客户端的行径。惩罚是针对所有节点的，它们通过一个单独的区块回滚来造成链的切换，其中一半惩罚将会因为诚实而取消同时将交付给最长的链区块。对于被自动禁止的本地合约来讲，未来的节点是遥远的。这一系列规则决定了攻击者不仅应该拥有超过全网的一半算力，也要攻击者连接到系统中的所有节点，并且在同一时间攻击这些节点和控制大部分的节点。即便这样，每攻击一个节点将会使得攻击下一个节点更</w:t>
      </w:r>
      <w:r>
        <w:rPr>
          <w:rFonts w:hint="eastAsia"/>
          <w:u w:color="000000"/>
        </w:rPr>
        <w:lastRenderedPageBreak/>
        <w:t>难。</w:t>
      </w:r>
    </w:p>
    <w:p w14:paraId="6BDD948F" w14:textId="7DE38545" w:rsidR="00E761D6" w:rsidRDefault="00E761D6" w:rsidP="009D48D1">
      <w:pPr>
        <w:pStyle w:val="a4"/>
        <w:rPr>
          <w:rFonts w:ascii="Times"/>
          <w:u w:color="000000"/>
        </w:rPr>
      </w:pPr>
      <w:bookmarkStart w:id="16" w:name="_Toc22832860"/>
      <w:r>
        <w:rPr>
          <w:rFonts w:hint="eastAsia"/>
          <w:u w:color="000000"/>
        </w:rPr>
        <w:t>镜像区</w:t>
      </w:r>
      <w:r w:rsidR="00A820E6">
        <w:rPr>
          <w:rFonts w:ascii="Times" w:hint="eastAsia"/>
          <w:u w:color="000000"/>
        </w:rPr>
        <w:t>块</w:t>
      </w:r>
      <w:bookmarkEnd w:id="16"/>
    </w:p>
    <w:p w14:paraId="4684AF92" w14:textId="6D2B9778" w:rsidR="00E761D6" w:rsidRDefault="00E761D6" w:rsidP="00641496">
      <w:pPr>
        <w:pStyle w:val="a3"/>
        <w:rPr>
          <w:rFonts w:ascii="Times" w:cs="Times"/>
          <w:u w:color="000000"/>
        </w:rPr>
      </w:pPr>
      <w:r>
        <w:rPr>
          <w:rFonts w:hint="eastAsia"/>
          <w:u w:color="000000"/>
        </w:rPr>
        <w:t>镜像区块技术使得硬编码变得非常简单，比如超级节点的奖励，离线抵押奖励及开发奖励。镜像区块存储是不上链的，而是在传统区块之外，由一个不受同步进程所干扰的负号标志的方式而标记。镜像区块永远都不会在节点之间共享，相反的是它们是由合约创建的，并且可选的依赖于区块链数据。这种方法使得它成为标准数据库的不可或缺的一部分，同时简化了像账户余额评估一样的程序。</w:t>
      </w:r>
    </w:p>
    <w:p w14:paraId="6B505EE2" w14:textId="420709FC" w:rsidR="00E761D6" w:rsidRDefault="00A6252B" w:rsidP="009D48D1">
      <w:pPr>
        <w:pStyle w:val="a4"/>
        <w:rPr>
          <w:rFonts w:ascii="Times"/>
          <w:u w:color="000000"/>
        </w:rPr>
      </w:pPr>
      <w:bookmarkStart w:id="17" w:name="_Toc22832861"/>
      <w:proofErr w:type="spellStart"/>
      <w:r>
        <w:rPr>
          <w:rFonts w:hint="eastAsia"/>
          <w:u w:color="000000"/>
        </w:rPr>
        <w:t>Testnet</w:t>
      </w:r>
      <w:bookmarkEnd w:id="17"/>
      <w:proofErr w:type="spellEnd"/>
    </w:p>
    <w:p w14:paraId="0555050F" w14:textId="77777777" w:rsidR="00E761D6" w:rsidRPr="0064696A" w:rsidRDefault="00E761D6" w:rsidP="00B34156">
      <w:pPr>
        <w:pStyle w:val="a3"/>
        <w:pBdr>
          <w:bottom w:val="single" w:sz="6" w:space="1" w:color="auto"/>
        </w:pBdr>
        <w:rPr>
          <w:u w:color="000000"/>
        </w:rPr>
      </w:pPr>
      <w:r w:rsidRPr="0064696A">
        <w:rPr>
          <w:u w:color="000000"/>
        </w:rPr>
        <w:t>Bismuth</w:t>
      </w:r>
      <w:r>
        <w:rPr>
          <w:rFonts w:hint="eastAsia"/>
          <w:u w:color="000000"/>
        </w:rPr>
        <w:t>测试网络是由不同</w:t>
      </w:r>
      <w:proofErr w:type="spellStart"/>
      <w:r w:rsidRPr="0064696A">
        <w:rPr>
          <w:u w:color="000000"/>
        </w:rPr>
        <w:t>ip</w:t>
      </w:r>
      <w:proofErr w:type="spellEnd"/>
      <w:r>
        <w:rPr>
          <w:rFonts w:hint="eastAsia"/>
          <w:u w:color="000000"/>
        </w:rPr>
        <w:t>地址组成的网络节点构成的，非常类似于</w:t>
      </w:r>
      <w:r w:rsidRPr="0064696A">
        <w:rPr>
          <w:u w:color="000000"/>
        </w:rPr>
        <w:t>Bismuth</w:t>
      </w:r>
      <w:r>
        <w:rPr>
          <w:rFonts w:hint="eastAsia"/>
          <w:u w:color="000000"/>
        </w:rPr>
        <w:t>主网，但是拥有更新的节点。要创建一个测试节点，以下代码参数必须定义在配置文件</w:t>
      </w:r>
      <w:r w:rsidRPr="0064696A">
        <w:rPr>
          <w:u w:color="000000"/>
        </w:rPr>
        <w:t>config.txt</w:t>
      </w:r>
      <w:r>
        <w:rPr>
          <w:rFonts w:hint="eastAsia"/>
          <w:u w:color="000000"/>
        </w:rPr>
        <w:t>中：</w:t>
      </w:r>
    </w:p>
    <w:p w14:paraId="54B786E4" w14:textId="77777777" w:rsidR="00E761D6" w:rsidRDefault="00E761D6" w:rsidP="00A12300">
      <w:pPr>
        <w:pStyle w:val="a5"/>
        <w:rPr>
          <w:u w:color="000000"/>
        </w:rPr>
      </w:pPr>
      <w:r>
        <w:rPr>
          <w:u w:color="000000"/>
        </w:rPr>
        <w:t>port=2829</w:t>
      </w:r>
    </w:p>
    <w:p w14:paraId="1FBECD0B" w14:textId="77777777" w:rsidR="00E761D6" w:rsidRDefault="00E761D6" w:rsidP="00A12300">
      <w:pPr>
        <w:pStyle w:val="a5"/>
        <w:rPr>
          <w:u w:color="000000"/>
        </w:rPr>
      </w:pPr>
      <w:r>
        <w:rPr>
          <w:u w:color="000000"/>
        </w:rPr>
        <w:t>version=</w:t>
      </w:r>
      <w:proofErr w:type="spellStart"/>
      <w:r>
        <w:rPr>
          <w:u w:color="000000"/>
        </w:rPr>
        <w:t>testnet</w:t>
      </w:r>
      <w:proofErr w:type="spellEnd"/>
    </w:p>
    <w:p w14:paraId="75CCEE44" w14:textId="77777777" w:rsidR="00E761D6" w:rsidRDefault="00E761D6" w:rsidP="00A12300">
      <w:pPr>
        <w:pStyle w:val="a5"/>
        <w:rPr>
          <w:u w:color="000000"/>
        </w:rPr>
      </w:pPr>
      <w:proofErr w:type="spellStart"/>
      <w:r>
        <w:rPr>
          <w:u w:color="000000"/>
        </w:rPr>
        <w:t>version_allow</w:t>
      </w:r>
      <w:proofErr w:type="spellEnd"/>
      <w:r>
        <w:rPr>
          <w:u w:color="000000"/>
        </w:rPr>
        <w:t>=</w:t>
      </w:r>
      <w:proofErr w:type="spellStart"/>
      <w:r>
        <w:rPr>
          <w:u w:color="000000"/>
        </w:rPr>
        <w:t>testnet</w:t>
      </w:r>
      <w:proofErr w:type="spellEnd"/>
    </w:p>
    <w:p w14:paraId="51DDADA6" w14:textId="77777777" w:rsidR="00E761D6" w:rsidRDefault="00E761D6" w:rsidP="00A12300">
      <w:pPr>
        <w:pStyle w:val="a5"/>
        <w:pBdr>
          <w:bottom w:val="single" w:sz="6" w:space="1" w:color="auto"/>
        </w:pBdr>
        <w:rPr>
          <w:u w:color="000000"/>
        </w:rPr>
      </w:pPr>
      <w:proofErr w:type="spellStart"/>
      <w:r>
        <w:rPr>
          <w:u w:color="000000"/>
        </w:rPr>
        <w:t>testnet</w:t>
      </w:r>
      <w:proofErr w:type="spellEnd"/>
      <w:r>
        <w:rPr>
          <w:u w:color="000000"/>
        </w:rPr>
        <w:t>=True</w:t>
      </w:r>
    </w:p>
    <w:p w14:paraId="0D48F185" w14:textId="77777777" w:rsidR="00E761D6" w:rsidRDefault="00E761D6" w:rsidP="00B34156">
      <w:pPr>
        <w:pStyle w:val="a3"/>
        <w:rPr>
          <w:rFonts w:ascii="Times" w:cs="Times"/>
          <w:u w:color="000000"/>
        </w:rPr>
      </w:pPr>
      <w:r>
        <w:rPr>
          <w:rFonts w:hint="eastAsia"/>
          <w:u w:color="000000"/>
        </w:rPr>
        <w:t>在测试网络上的挖矿算法比真实情况的难度低。因此，开发者在测试网络上可以很容易的搭建一个本地矿池和矿工来挖</w:t>
      </w:r>
      <w:r>
        <w:rPr>
          <w:rFonts w:ascii="Times" w:cs="Times"/>
          <w:u w:color="000000"/>
        </w:rPr>
        <w:t>BIS</w:t>
      </w:r>
      <w:r>
        <w:rPr>
          <w:rFonts w:hint="eastAsia"/>
          <w:u w:color="000000"/>
        </w:rPr>
        <w:t>代币。推荐</w:t>
      </w:r>
      <w:r w:rsidRPr="00A12300">
        <w:rPr>
          <w:rFonts w:ascii="Times" w:cs="Times"/>
          <w:color w:val="2364B1"/>
        </w:rPr>
        <w:t xml:space="preserve"> </w:t>
      </w:r>
      <w:hyperlink r:id="rId27" w:history="1">
        <w:r w:rsidRPr="00A12300">
          <w:rPr>
            <w:rFonts w:ascii="Times" w:cs="Times"/>
            <w:color w:val="2364B1"/>
          </w:rPr>
          <w:t>optipoolware</w:t>
        </w:r>
      </w:hyperlink>
      <w:r>
        <w:rPr>
          <w:rFonts w:hint="eastAsia"/>
          <w:u w:color="000000"/>
        </w:rPr>
        <w:t>矿池。</w:t>
      </w:r>
    </w:p>
    <w:p w14:paraId="664EA5B5" w14:textId="10DAAF70" w:rsidR="00E761D6" w:rsidRDefault="00A6252B" w:rsidP="009D48D1">
      <w:pPr>
        <w:pStyle w:val="a4"/>
        <w:rPr>
          <w:rFonts w:ascii="Times New Roman" w:hAnsi="Times New Roman" w:cs="Times New Roman"/>
          <w:u w:color="000000"/>
        </w:rPr>
      </w:pPr>
      <w:bookmarkStart w:id="18" w:name="_Toc22832862"/>
      <w:proofErr w:type="spellStart"/>
      <w:r>
        <w:rPr>
          <w:u w:color="000000"/>
        </w:rPr>
        <w:t>Regnet</w:t>
      </w:r>
      <w:bookmarkEnd w:id="18"/>
      <w:proofErr w:type="spellEnd"/>
    </w:p>
    <w:p w14:paraId="723801AB" w14:textId="77777777" w:rsidR="00E761D6" w:rsidRPr="0064696A" w:rsidRDefault="00E761D6" w:rsidP="00B34156">
      <w:pPr>
        <w:pStyle w:val="a3"/>
        <w:pBdr>
          <w:bottom w:val="single" w:sz="6" w:space="1" w:color="auto"/>
        </w:pBdr>
        <w:rPr>
          <w:u w:color="000000"/>
        </w:rPr>
      </w:pPr>
      <w:r w:rsidRPr="0064696A">
        <w:rPr>
          <w:rFonts w:hint="eastAsia"/>
          <w:u w:color="000000"/>
        </w:rPr>
        <w:t>配置一个</w:t>
      </w:r>
      <w:proofErr w:type="spellStart"/>
      <w:r w:rsidRPr="0064696A">
        <w:rPr>
          <w:u w:color="000000"/>
        </w:rPr>
        <w:t>Regnet</w:t>
      </w:r>
      <w:proofErr w:type="spellEnd"/>
      <w:r w:rsidRPr="0064696A">
        <w:rPr>
          <w:rFonts w:hint="eastAsia"/>
          <w:u w:color="000000"/>
        </w:rPr>
        <w:t>节点，需要在配置文件中配置如下参数：</w:t>
      </w:r>
    </w:p>
    <w:p w14:paraId="69A4F30E" w14:textId="77777777" w:rsidR="00E761D6" w:rsidRDefault="00E761D6" w:rsidP="00A12300">
      <w:pPr>
        <w:pStyle w:val="a5"/>
        <w:rPr>
          <w:rFonts w:ascii="Times New Roman" w:hAnsi="Times New Roman" w:cs="Times New Roman"/>
          <w:u w:color="000000"/>
        </w:rPr>
      </w:pPr>
      <w:r>
        <w:rPr>
          <w:u w:color="000000"/>
        </w:rPr>
        <w:t>version=</w:t>
      </w:r>
      <w:proofErr w:type="spellStart"/>
      <w:r>
        <w:rPr>
          <w:u w:color="000000"/>
        </w:rPr>
        <w:t>regnet</w:t>
      </w:r>
      <w:proofErr w:type="spellEnd"/>
      <w:r>
        <w:rPr>
          <w:u w:color="000000"/>
        </w:rPr>
        <w:t xml:space="preserve"> </w:t>
      </w:r>
    </w:p>
    <w:p w14:paraId="780D5CB0" w14:textId="77777777" w:rsidR="00E761D6" w:rsidRDefault="00E761D6" w:rsidP="00A12300">
      <w:pPr>
        <w:pStyle w:val="a5"/>
        <w:pBdr>
          <w:bottom w:val="single" w:sz="6" w:space="1" w:color="auto"/>
        </w:pBdr>
        <w:rPr>
          <w:u w:color="000000"/>
        </w:rPr>
      </w:pPr>
      <w:proofErr w:type="spellStart"/>
      <w:r>
        <w:rPr>
          <w:u w:color="000000"/>
        </w:rPr>
        <w:t>version_allow</w:t>
      </w:r>
      <w:proofErr w:type="spellEnd"/>
      <w:r>
        <w:rPr>
          <w:u w:color="000000"/>
        </w:rPr>
        <w:t>=</w:t>
      </w:r>
      <w:proofErr w:type="spellStart"/>
      <w:r>
        <w:rPr>
          <w:u w:color="000000"/>
        </w:rPr>
        <w:t>regnet</w:t>
      </w:r>
      <w:proofErr w:type="spellEnd"/>
      <w:r>
        <w:rPr>
          <w:u w:color="000000"/>
        </w:rPr>
        <w:t xml:space="preserve"> </w:t>
      </w:r>
    </w:p>
    <w:p w14:paraId="33A9CEC3" w14:textId="77777777" w:rsidR="00E761D6" w:rsidRDefault="00E761D6" w:rsidP="00A12300">
      <w:pPr>
        <w:pStyle w:val="a3"/>
        <w:ind w:firstLineChars="0" w:firstLine="420"/>
        <w:rPr>
          <w:rFonts w:ascii="Calibri" w:eastAsia="SimSun" w:hAnsi="Calibri" w:cs="Calibri"/>
          <w:sz w:val="21"/>
          <w:szCs w:val="21"/>
          <w:u w:color="000000"/>
        </w:rPr>
      </w:pPr>
      <w:r w:rsidRPr="0064696A">
        <w:rPr>
          <w:rFonts w:hint="eastAsia"/>
          <w:u w:color="000000"/>
        </w:rPr>
        <w:t>以下命令可以</w:t>
      </w:r>
      <w:r>
        <w:rPr>
          <w:rFonts w:ascii="SimSun" w:eastAsia="SimSun" w:hAnsi="Calibri" w:cs="SimSun" w:hint="eastAsia"/>
          <w:sz w:val="21"/>
          <w:szCs w:val="21"/>
          <w:u w:color="000000"/>
        </w:rPr>
        <w:t>用用来测试</w:t>
      </w:r>
      <w:proofErr w:type="spellStart"/>
      <w:r>
        <w:rPr>
          <w:rFonts w:ascii="Calibri" w:eastAsia="SimSun" w:hAnsi="Calibri" w:cs="Calibri"/>
          <w:sz w:val="21"/>
          <w:szCs w:val="21"/>
          <w:u w:color="000000"/>
        </w:rPr>
        <w:t>testnet</w:t>
      </w:r>
      <w:proofErr w:type="spellEnd"/>
      <w:r>
        <w:rPr>
          <w:rFonts w:ascii="SimSun" w:eastAsia="SimSun" w:hAnsi="Calibri" w:cs="SimSun" w:hint="eastAsia"/>
          <w:sz w:val="21"/>
          <w:szCs w:val="21"/>
          <w:u w:color="000000"/>
        </w:rPr>
        <w:t>和</w:t>
      </w:r>
      <w:proofErr w:type="spellStart"/>
      <w:r>
        <w:rPr>
          <w:rFonts w:ascii="Calibri" w:eastAsia="SimSun" w:hAnsi="Calibri" w:cs="Calibri"/>
          <w:sz w:val="21"/>
          <w:szCs w:val="21"/>
          <w:u w:color="000000"/>
        </w:rPr>
        <w:t>regnet</w:t>
      </w:r>
      <w:proofErr w:type="spellEnd"/>
    </w:p>
    <w:p w14:paraId="146DEE60" w14:textId="77777777" w:rsidR="00E761D6" w:rsidRDefault="00E761D6" w:rsidP="00CF3048">
      <w:pPr>
        <w:pStyle w:val="a3"/>
        <w:pBdr>
          <w:top w:val="single" w:sz="6" w:space="1" w:color="auto"/>
          <w:bottom w:val="single" w:sz="6" w:space="1" w:color="auto"/>
        </w:pBdr>
        <w:ind w:firstLineChars="0" w:firstLine="0"/>
        <w:rPr>
          <w:rFonts w:ascii="Helvetica" w:eastAsia="SimSun" w:hAnsi="Helvetica" w:cs="Helvetica"/>
          <w:sz w:val="21"/>
          <w:szCs w:val="21"/>
          <w:u w:color="000000"/>
        </w:rPr>
      </w:pPr>
      <w:r>
        <w:rPr>
          <w:rFonts w:ascii="Calibri" w:eastAsia="SimSun" w:hAnsi="Calibri" w:cs="Calibri"/>
          <w:sz w:val="21"/>
          <w:szCs w:val="21"/>
          <w:u w:color="000000"/>
        </w:rPr>
        <w:t xml:space="preserve">python3 commands.py </w:t>
      </w:r>
      <w:proofErr w:type="spellStart"/>
      <w:r>
        <w:rPr>
          <w:rFonts w:ascii="Calibri" w:eastAsia="SimSun" w:hAnsi="Calibri" w:cs="Calibri"/>
          <w:sz w:val="21"/>
          <w:szCs w:val="21"/>
          <w:u w:color="000000"/>
        </w:rPr>
        <w:t>statusget</w:t>
      </w:r>
      <w:proofErr w:type="spellEnd"/>
      <w:r>
        <w:rPr>
          <w:rFonts w:ascii="Helvetica" w:eastAsia="SimSun" w:hAnsi="Helvetica" w:cs="Helvetica"/>
          <w:sz w:val="21"/>
          <w:szCs w:val="21"/>
          <w:u w:color="000000"/>
        </w:rPr>
        <w:t xml:space="preserve"> </w:t>
      </w:r>
    </w:p>
    <w:p w14:paraId="585EA30E" w14:textId="77777777" w:rsidR="00E761D6" w:rsidRDefault="00E761D6" w:rsidP="00B34156">
      <w:pPr>
        <w:pStyle w:val="a3"/>
        <w:pBdr>
          <w:bottom w:val="single" w:sz="6" w:space="1" w:color="auto"/>
          <w:between w:val="single" w:sz="6" w:space="1" w:color="auto"/>
        </w:pBdr>
        <w:rPr>
          <w:rFonts w:ascii="SimSun" w:eastAsia="SimSun" w:hAnsi="Calibri" w:cs="SimSun"/>
          <w:sz w:val="21"/>
          <w:szCs w:val="21"/>
          <w:u w:color="000000"/>
        </w:rPr>
      </w:pPr>
      <w:proofErr w:type="spellStart"/>
      <w:r w:rsidRPr="0064696A">
        <w:rPr>
          <w:rFonts w:cs="Calibri"/>
          <w:u w:color="000000"/>
        </w:rPr>
        <w:t>Reget</w:t>
      </w:r>
      <w:proofErr w:type="spellEnd"/>
      <w:r w:rsidRPr="0064696A">
        <w:rPr>
          <w:rFonts w:cs="SimSun" w:hint="eastAsia"/>
          <w:u w:color="000000"/>
        </w:rPr>
        <w:t>的输出结果如下</w:t>
      </w:r>
      <w:r>
        <w:rPr>
          <w:rFonts w:ascii="SimSun" w:eastAsia="SimSun" w:hAnsi="Calibri" w:cs="SimSun" w:hint="eastAsia"/>
          <w:sz w:val="21"/>
          <w:szCs w:val="21"/>
          <w:u w:color="000000"/>
        </w:rPr>
        <w:t>：</w:t>
      </w:r>
    </w:p>
    <w:p w14:paraId="61272EB5" w14:textId="77777777" w:rsidR="0064696A" w:rsidRDefault="0064696A" w:rsidP="00CF3048">
      <w:pPr>
        <w:pStyle w:val="a5"/>
        <w:rPr>
          <w:u w:color="000000"/>
        </w:rPr>
      </w:pPr>
    </w:p>
    <w:p w14:paraId="41A2232E" w14:textId="77777777" w:rsidR="00E761D6" w:rsidRDefault="00E761D6" w:rsidP="00CF3048">
      <w:pPr>
        <w:pStyle w:val="a5"/>
        <w:rPr>
          <w:rFonts w:ascii="Times New Roman" w:hAnsi="Times New Roman" w:cs="Times New Roman"/>
          <w:u w:color="000000"/>
        </w:rPr>
      </w:pPr>
      <w:r>
        <w:rPr>
          <w:u w:color="000000"/>
        </w:rPr>
        <w:t xml:space="preserve">Number of arguments: 2 arguments. </w:t>
      </w:r>
    </w:p>
    <w:p w14:paraId="042C866A" w14:textId="77777777" w:rsidR="00E761D6" w:rsidRDefault="00E761D6" w:rsidP="00CF3048">
      <w:pPr>
        <w:pStyle w:val="a5"/>
        <w:rPr>
          <w:u w:color="000000"/>
        </w:rPr>
      </w:pPr>
      <w:r>
        <w:rPr>
          <w:u w:color="000000"/>
        </w:rPr>
        <w:t>Argument List: ['commands.py', '</w:t>
      </w:r>
      <w:proofErr w:type="spellStart"/>
      <w:r>
        <w:rPr>
          <w:u w:color="000000"/>
        </w:rPr>
        <w:t>statusget</w:t>
      </w:r>
      <w:proofErr w:type="spellEnd"/>
      <w:r>
        <w:rPr>
          <w:u w:color="000000"/>
        </w:rPr>
        <w:t xml:space="preserve">'] </w:t>
      </w:r>
    </w:p>
    <w:p w14:paraId="3B2D36CC" w14:textId="77777777" w:rsidR="00E761D6" w:rsidRDefault="00E761D6" w:rsidP="00CF3048">
      <w:pPr>
        <w:pStyle w:val="a5"/>
        <w:rPr>
          <w:u w:color="000000"/>
        </w:rPr>
      </w:pPr>
      <w:proofErr w:type="spellStart"/>
      <w:r>
        <w:rPr>
          <w:u w:color="000000"/>
        </w:rPr>
        <w:t>Regtest</w:t>
      </w:r>
      <w:proofErr w:type="spellEnd"/>
      <w:r>
        <w:rPr>
          <w:u w:color="000000"/>
        </w:rPr>
        <w:t xml:space="preserve"> mode </w:t>
      </w:r>
    </w:p>
    <w:p w14:paraId="509C02FB" w14:textId="77777777" w:rsidR="00E761D6" w:rsidRDefault="00E761D6" w:rsidP="00CF3048">
      <w:pPr>
        <w:pStyle w:val="a5"/>
        <w:rPr>
          <w:u w:color="000000"/>
        </w:rPr>
      </w:pPr>
      <w:r>
        <w:rPr>
          <w:u w:color="000000"/>
        </w:rPr>
        <w:t>{"</w:t>
      </w:r>
      <w:proofErr w:type="spellStart"/>
      <w:r>
        <w:rPr>
          <w:u w:color="000000"/>
        </w:rPr>
        <w:t>protocolversion</w:t>
      </w:r>
      <w:proofErr w:type="spellEnd"/>
      <w:r>
        <w:rPr>
          <w:u w:color="000000"/>
        </w:rPr>
        <w:t>": "</w:t>
      </w:r>
      <w:proofErr w:type="spellStart"/>
      <w:r>
        <w:rPr>
          <w:u w:color="000000"/>
        </w:rPr>
        <w:t>regnet</w:t>
      </w:r>
      <w:proofErr w:type="spellEnd"/>
      <w:r>
        <w:rPr>
          <w:u w:color="000000"/>
        </w:rPr>
        <w:t xml:space="preserve">", "address": </w:t>
      </w:r>
    </w:p>
    <w:p w14:paraId="0C2B2CFB" w14:textId="77777777" w:rsidR="00E761D6" w:rsidRDefault="00E761D6" w:rsidP="00CF3048">
      <w:pPr>
        <w:pStyle w:val="a5"/>
        <w:rPr>
          <w:u w:color="000000"/>
        </w:rPr>
      </w:pPr>
      <w:r>
        <w:rPr>
          <w:u w:color="000000"/>
        </w:rPr>
        <w:t xml:space="preserve">"6a8b4990784617730af465a0dfcbb87284bca8b2189e02798d0a5a5f", </w:t>
      </w:r>
    </w:p>
    <w:p w14:paraId="6F694BD5" w14:textId="77777777" w:rsidR="00E761D6" w:rsidRDefault="00E761D6" w:rsidP="00CF3048">
      <w:pPr>
        <w:pStyle w:val="a5"/>
        <w:rPr>
          <w:u w:color="000000"/>
        </w:rPr>
      </w:pPr>
      <w:r>
        <w:rPr>
          <w:u w:color="000000"/>
        </w:rPr>
        <w:t>"</w:t>
      </w:r>
      <w:proofErr w:type="spellStart"/>
      <w:r>
        <w:rPr>
          <w:u w:color="000000"/>
        </w:rPr>
        <w:t>walletversion</w:t>
      </w:r>
      <w:proofErr w:type="spellEnd"/>
      <w:r>
        <w:rPr>
          <w:u w:color="000000"/>
        </w:rPr>
        <w:t>": "4.2.9", "</w:t>
      </w:r>
      <w:proofErr w:type="spellStart"/>
      <w:r>
        <w:rPr>
          <w:u w:color="000000"/>
        </w:rPr>
        <w:t>testnet</w:t>
      </w:r>
      <w:proofErr w:type="spellEnd"/>
      <w:r>
        <w:rPr>
          <w:u w:color="000000"/>
        </w:rPr>
        <w:t>": false, "blocks": 1, "</w:t>
      </w:r>
      <w:proofErr w:type="spellStart"/>
      <w:r>
        <w:rPr>
          <w:u w:color="000000"/>
        </w:rPr>
        <w:t>timeoffset</w:t>
      </w:r>
      <w:proofErr w:type="spellEnd"/>
      <w:r>
        <w:rPr>
          <w:u w:color="000000"/>
        </w:rPr>
        <w:t xml:space="preserve">": </w:t>
      </w:r>
    </w:p>
    <w:p w14:paraId="358F227D" w14:textId="77777777" w:rsidR="00E761D6" w:rsidRDefault="00E761D6" w:rsidP="00CF3048">
      <w:pPr>
        <w:pStyle w:val="a5"/>
        <w:rPr>
          <w:u w:color="000000"/>
        </w:rPr>
      </w:pPr>
      <w:r>
        <w:rPr>
          <w:u w:color="000000"/>
        </w:rPr>
        <w:lastRenderedPageBreak/>
        <w:t>0, "connections": 0, "</w:t>
      </w:r>
      <w:proofErr w:type="spellStart"/>
      <w:r>
        <w:rPr>
          <w:u w:color="000000"/>
        </w:rPr>
        <w:t>connections_list</w:t>
      </w:r>
      <w:proofErr w:type="spellEnd"/>
      <w:r>
        <w:rPr>
          <w:u w:color="000000"/>
        </w:rPr>
        <w:t xml:space="preserve">": {}, "difficulty": 24.0, </w:t>
      </w:r>
    </w:p>
    <w:p w14:paraId="4F2AF5D8" w14:textId="77777777" w:rsidR="00E761D6" w:rsidRDefault="00E761D6" w:rsidP="00CF3048">
      <w:pPr>
        <w:pStyle w:val="a5"/>
        <w:rPr>
          <w:u w:color="000000"/>
        </w:rPr>
      </w:pPr>
      <w:r>
        <w:rPr>
          <w:u w:color="000000"/>
        </w:rPr>
        <w:t>"threads": 3, "uptime": 131, "consensus": null, "</w:t>
      </w:r>
      <w:proofErr w:type="spellStart"/>
      <w:r>
        <w:rPr>
          <w:u w:color="000000"/>
        </w:rPr>
        <w:t>consensus_percent</w:t>
      </w:r>
      <w:proofErr w:type="spellEnd"/>
      <w:r>
        <w:rPr>
          <w:u w:color="000000"/>
        </w:rPr>
        <w:t xml:space="preserve">": </w:t>
      </w:r>
    </w:p>
    <w:p w14:paraId="3E26308B" w14:textId="77777777" w:rsidR="00E761D6" w:rsidRDefault="00E761D6" w:rsidP="00CF3048">
      <w:pPr>
        <w:pStyle w:val="a5"/>
        <w:pBdr>
          <w:bottom w:val="single" w:sz="6" w:space="1" w:color="auto"/>
        </w:pBdr>
        <w:rPr>
          <w:u w:color="000000"/>
        </w:rPr>
      </w:pPr>
      <w:r>
        <w:rPr>
          <w:u w:color="000000"/>
        </w:rPr>
        <w:t>0, "</w:t>
      </w:r>
      <w:proofErr w:type="spellStart"/>
      <w:r>
        <w:rPr>
          <w:u w:color="000000"/>
        </w:rPr>
        <w:t>server_timestamp</w:t>
      </w:r>
      <w:proofErr w:type="spellEnd"/>
      <w:r>
        <w:rPr>
          <w:u w:color="000000"/>
        </w:rPr>
        <w:t>": "1549123577.02", "</w:t>
      </w:r>
      <w:proofErr w:type="spellStart"/>
      <w:r>
        <w:rPr>
          <w:u w:color="000000"/>
        </w:rPr>
        <w:t>regnet</w:t>
      </w:r>
      <w:proofErr w:type="spellEnd"/>
      <w:r>
        <w:rPr>
          <w:u w:color="000000"/>
        </w:rPr>
        <w:t>": true}</w:t>
      </w:r>
    </w:p>
    <w:p w14:paraId="7CC4D341" w14:textId="77777777" w:rsidR="00E62350" w:rsidRDefault="00E62350" w:rsidP="00AD1AD7">
      <w:pPr>
        <w:pStyle w:val="a3"/>
        <w:ind w:firstLineChars="0" w:firstLine="420"/>
        <w:rPr>
          <w:rFonts w:ascii="SimSun" w:eastAsia="SimSun" w:hAnsi="Calibri" w:cs="SimSun"/>
          <w:sz w:val="21"/>
          <w:szCs w:val="21"/>
          <w:u w:color="000000"/>
        </w:rPr>
      </w:pPr>
    </w:p>
    <w:p w14:paraId="5A210C80" w14:textId="77777777" w:rsidR="00E761D6" w:rsidRPr="0064696A" w:rsidRDefault="00E761D6" w:rsidP="00AD1AD7">
      <w:pPr>
        <w:pStyle w:val="a3"/>
        <w:ind w:firstLineChars="0" w:firstLine="420"/>
        <w:rPr>
          <w:rFonts w:cs="Times New Roman"/>
          <w:u w:color="000000"/>
        </w:rPr>
      </w:pPr>
      <w:r w:rsidRPr="0064696A">
        <w:rPr>
          <w:rFonts w:cs="SimSun" w:hint="eastAsia"/>
          <w:u w:color="000000"/>
        </w:rPr>
        <w:t>对于</w:t>
      </w:r>
      <w:proofErr w:type="spellStart"/>
      <w:r w:rsidRPr="0064696A">
        <w:rPr>
          <w:rFonts w:cs="Calibri"/>
          <w:u w:color="000000"/>
        </w:rPr>
        <w:t>regnet</w:t>
      </w:r>
      <w:proofErr w:type="spellEnd"/>
      <w:r w:rsidRPr="0064696A">
        <w:rPr>
          <w:rFonts w:cs="SimSun" w:hint="eastAsia"/>
          <w:u w:color="000000"/>
        </w:rPr>
        <w:t>，就没有必要设置矿工了。“</w:t>
      </w:r>
      <w:r w:rsidRPr="0064696A">
        <w:rPr>
          <w:rFonts w:cs="Calibri"/>
          <w:u w:color="000000"/>
        </w:rPr>
        <w:t>generate</w:t>
      </w:r>
      <w:r w:rsidRPr="0064696A">
        <w:rPr>
          <w:rFonts w:cs="SimSun" w:hint="eastAsia"/>
          <w:u w:color="000000"/>
        </w:rPr>
        <w:t>”命令可以批量生成带有当前钱包地址的区块。例如，你可以“</w:t>
      </w:r>
      <w:r w:rsidRPr="0064696A">
        <w:rPr>
          <w:rFonts w:cs="Calibri"/>
          <w:u w:color="000000"/>
        </w:rPr>
        <w:t>generate</w:t>
      </w:r>
      <w:r w:rsidRPr="0064696A">
        <w:rPr>
          <w:rFonts w:cs="SimSun" w:hint="eastAsia"/>
          <w:u w:color="000000"/>
        </w:rPr>
        <w:t>”十个区块，这样你就可以用</w:t>
      </w:r>
      <w:proofErr w:type="spellStart"/>
      <w:r w:rsidRPr="0064696A">
        <w:rPr>
          <w:rFonts w:cs="Calibri"/>
          <w:u w:color="000000"/>
        </w:rPr>
        <w:t>bis</w:t>
      </w:r>
      <w:proofErr w:type="spellEnd"/>
      <w:r w:rsidRPr="0064696A">
        <w:rPr>
          <w:rFonts w:cs="SimSun" w:hint="eastAsia"/>
          <w:u w:color="000000"/>
        </w:rPr>
        <w:t>在你的</w:t>
      </w:r>
      <w:proofErr w:type="spellStart"/>
      <w:r w:rsidRPr="0064696A">
        <w:rPr>
          <w:rFonts w:cs="Calibri"/>
          <w:u w:color="000000"/>
        </w:rPr>
        <w:t>regnet</w:t>
      </w:r>
      <w:proofErr w:type="spellEnd"/>
      <w:r w:rsidRPr="0064696A">
        <w:rPr>
          <w:rFonts w:cs="SimSun" w:hint="eastAsia"/>
          <w:u w:color="000000"/>
        </w:rPr>
        <w:t>上测试。除此之外，“</w:t>
      </w:r>
      <w:r w:rsidRPr="0064696A">
        <w:rPr>
          <w:rFonts w:cs="Calibri"/>
          <w:u w:color="000000"/>
        </w:rPr>
        <w:t>generate</w:t>
      </w:r>
      <w:r w:rsidRPr="0064696A">
        <w:rPr>
          <w:rFonts w:cs="SimSun" w:hint="eastAsia"/>
          <w:u w:color="000000"/>
        </w:rPr>
        <w:t>”一个区块就可以使得内存池事务被生成。</w:t>
      </w:r>
    </w:p>
    <w:p w14:paraId="59659117" w14:textId="4D6AF3C1" w:rsidR="00F33E5B" w:rsidRPr="00AF6EE3" w:rsidRDefault="00E761D6" w:rsidP="00AF6EE3">
      <w:pPr>
        <w:pStyle w:val="a3"/>
        <w:rPr>
          <w:rFonts w:cs="Times New Roman"/>
          <w:u w:color="000000"/>
        </w:rPr>
      </w:pPr>
      <w:proofErr w:type="spellStart"/>
      <w:r w:rsidRPr="0064696A">
        <w:rPr>
          <w:rFonts w:cs="Calibri"/>
          <w:u w:color="000000"/>
        </w:rPr>
        <w:t>Regnet</w:t>
      </w:r>
      <w:proofErr w:type="spellEnd"/>
      <w:r w:rsidRPr="0064696A">
        <w:rPr>
          <w:rFonts w:cs="SimSun" w:hint="eastAsia"/>
          <w:u w:color="000000"/>
        </w:rPr>
        <w:t>很有用，因为它从块高度等于</w:t>
      </w:r>
      <w:r w:rsidRPr="0064696A">
        <w:rPr>
          <w:rFonts w:cs="Calibri"/>
          <w:u w:color="000000"/>
        </w:rPr>
        <w:t>1</w:t>
      </w:r>
      <w:r w:rsidRPr="0064696A">
        <w:rPr>
          <w:rFonts w:cs="SimSun" w:hint="eastAsia"/>
          <w:u w:color="000000"/>
        </w:rPr>
        <w:t>的地方开始，同时不需要同步网络中的其他区块。</w:t>
      </w:r>
      <w:proofErr w:type="spellStart"/>
      <w:r w:rsidRPr="0064696A">
        <w:rPr>
          <w:rFonts w:cs="Calibri"/>
          <w:u w:color="000000"/>
        </w:rPr>
        <w:t>dapp</w:t>
      </w:r>
      <w:proofErr w:type="spellEnd"/>
      <w:r w:rsidRPr="0064696A">
        <w:rPr>
          <w:rFonts w:cs="SimSun" w:hint="eastAsia"/>
          <w:u w:color="000000"/>
        </w:rPr>
        <w:t>的早期可以在</w:t>
      </w:r>
      <w:proofErr w:type="spellStart"/>
      <w:r w:rsidRPr="0064696A">
        <w:rPr>
          <w:rFonts w:cs="Calibri"/>
          <w:u w:color="000000"/>
        </w:rPr>
        <w:t>regnet</w:t>
      </w:r>
      <w:proofErr w:type="spellEnd"/>
      <w:r w:rsidRPr="0064696A">
        <w:rPr>
          <w:rFonts w:cs="SimSun" w:hint="eastAsia"/>
          <w:u w:color="000000"/>
        </w:rPr>
        <w:t>中测试许多新特性。</w:t>
      </w:r>
    </w:p>
    <w:p w14:paraId="70757305" w14:textId="77777777" w:rsidR="00E761D6" w:rsidRDefault="00E761D6" w:rsidP="009D48D1">
      <w:pPr>
        <w:pStyle w:val="a4"/>
        <w:rPr>
          <w:rFonts w:ascii="Times New Roman" w:cs="Times New Roman"/>
          <w:u w:color="000000"/>
        </w:rPr>
      </w:pPr>
      <w:bookmarkStart w:id="19" w:name="_Toc22832863"/>
      <w:r>
        <w:rPr>
          <w:rFonts w:hint="eastAsia"/>
          <w:u w:color="000000"/>
        </w:rPr>
        <w:t>教育和研究领域</w:t>
      </w:r>
      <w:bookmarkEnd w:id="19"/>
    </w:p>
    <w:p w14:paraId="64CA7316" w14:textId="77777777" w:rsidR="00E761D6" w:rsidRPr="006B7228" w:rsidRDefault="00E761D6" w:rsidP="00B34156">
      <w:pPr>
        <w:pStyle w:val="a3"/>
        <w:rPr>
          <w:rFonts w:cs="Calibri"/>
          <w:u w:color="000000"/>
        </w:rPr>
      </w:pPr>
      <w:r w:rsidRPr="006B7228">
        <w:rPr>
          <w:rFonts w:cs="Calibri"/>
          <w:u w:color="000000"/>
        </w:rPr>
        <w:t>Bismuth</w:t>
      </w:r>
      <w:r w:rsidRPr="006B7228">
        <w:rPr>
          <w:rFonts w:cs="Calibri" w:hint="eastAsia"/>
          <w:u w:color="000000"/>
        </w:rPr>
        <w:t>对于教育和研究领域来讲是一个理想的平台。以下是一些用</w:t>
      </w:r>
      <w:r w:rsidRPr="006B7228">
        <w:rPr>
          <w:rFonts w:cs="Calibri"/>
          <w:u w:color="000000"/>
        </w:rPr>
        <w:t>Bismuth</w:t>
      </w:r>
      <w:r w:rsidRPr="006B7228">
        <w:rPr>
          <w:rFonts w:cs="Calibri" w:hint="eastAsia"/>
          <w:u w:color="000000"/>
        </w:rPr>
        <w:t>主网或者测试网所做的一些研究案例：</w:t>
      </w:r>
    </w:p>
    <w:p w14:paraId="45ADFEF7" w14:textId="77777777" w:rsidR="00E761D6" w:rsidRDefault="00E761D6" w:rsidP="00B34156">
      <w:pPr>
        <w:pStyle w:val="a3"/>
        <w:ind w:firstLine="420"/>
        <w:rPr>
          <w:rFonts w:ascii="Times New Roman" w:eastAsia="SimSun" w:hAnsi="Times New Roman" w:cs="Times New Roman"/>
          <w:sz w:val="21"/>
          <w:szCs w:val="21"/>
          <w:u w:color="000000"/>
        </w:rPr>
      </w:pPr>
      <w:r>
        <w:rPr>
          <w:rFonts w:ascii="Times New Roman" w:eastAsia="SimSun" w:hAnsi="Times New Roman" w:cs="Times New Roman"/>
          <w:sz w:val="21"/>
          <w:szCs w:val="21"/>
          <w:u w:color="000000"/>
        </w:rPr>
        <w:t>•</w:t>
      </w:r>
      <w:r>
        <w:rPr>
          <w:rFonts w:ascii="Calibri" w:eastAsia="SimSun" w:hAnsi="Calibri" w:cs="Calibri"/>
          <w:sz w:val="21"/>
          <w:szCs w:val="21"/>
          <w:u w:color="000000"/>
        </w:rPr>
        <w:t xml:space="preserve"> J. </w:t>
      </w:r>
      <w:proofErr w:type="spellStart"/>
      <w:r>
        <w:rPr>
          <w:rFonts w:ascii="Calibri" w:eastAsia="SimSun" w:hAnsi="Calibri" w:cs="Calibri"/>
          <w:sz w:val="21"/>
          <w:szCs w:val="21"/>
          <w:u w:color="000000"/>
        </w:rPr>
        <w:t>Ku</w:t>
      </w:r>
      <w:r>
        <w:rPr>
          <w:rFonts w:ascii="Lucida Grande" w:eastAsia="SimSun" w:hAnsi="Lucida Grande" w:cs="Lucida Grande"/>
          <w:sz w:val="21"/>
          <w:szCs w:val="21"/>
          <w:u w:color="000000"/>
        </w:rPr>
        <w:t>č</w:t>
      </w:r>
      <w:r>
        <w:rPr>
          <w:rFonts w:ascii="Calibri" w:eastAsia="SimSun" w:hAnsi="Calibri" w:cs="Calibri"/>
          <w:sz w:val="21"/>
          <w:szCs w:val="21"/>
          <w:u w:color="000000"/>
        </w:rPr>
        <w:t>era</w:t>
      </w:r>
      <w:proofErr w:type="spellEnd"/>
      <w:r>
        <w:rPr>
          <w:rFonts w:ascii="Calibri" w:eastAsia="SimSun" w:hAnsi="Calibri" w:cs="Calibri"/>
          <w:sz w:val="21"/>
          <w:szCs w:val="21"/>
          <w:u w:color="000000"/>
        </w:rPr>
        <w:t xml:space="preserve"> and G. </w:t>
      </w:r>
      <w:proofErr w:type="spellStart"/>
      <w:r>
        <w:rPr>
          <w:rFonts w:ascii="Calibri" w:eastAsia="SimSun" w:hAnsi="Calibri" w:cs="Calibri"/>
          <w:sz w:val="21"/>
          <w:szCs w:val="21"/>
          <w:u w:color="000000"/>
        </w:rPr>
        <w:t>Hovland</w:t>
      </w:r>
      <w:proofErr w:type="spellEnd"/>
      <w:proofErr w:type="gramStart"/>
      <w:r>
        <w:rPr>
          <w:rFonts w:ascii="Calibri" w:eastAsia="SimSun" w:hAnsi="Calibri" w:cs="Calibri"/>
          <w:sz w:val="21"/>
          <w:szCs w:val="21"/>
          <w:u w:color="000000"/>
        </w:rPr>
        <w:t xml:space="preserve">, </w:t>
      </w:r>
      <w:r>
        <w:rPr>
          <w:rFonts w:ascii="SimSun" w:eastAsia="SimSun" w:hAnsi="Calibri" w:cs="SimSun" w:hint="eastAsia"/>
          <w:sz w:val="21"/>
          <w:szCs w:val="21"/>
          <w:u w:color="000000"/>
        </w:rPr>
        <w:t>”</w:t>
      </w:r>
      <w:r>
        <w:rPr>
          <w:rFonts w:ascii="Calibri" w:eastAsia="SimSun" w:hAnsi="Calibri" w:cs="Calibri"/>
          <w:sz w:val="21"/>
          <w:szCs w:val="21"/>
          <w:u w:color="000000"/>
        </w:rPr>
        <w:t>Tail</w:t>
      </w:r>
      <w:proofErr w:type="gramEnd"/>
      <w:r>
        <w:rPr>
          <w:rFonts w:ascii="Calibri" w:eastAsia="SimSun" w:hAnsi="Calibri" w:cs="Calibri"/>
          <w:sz w:val="21"/>
          <w:szCs w:val="21"/>
          <w:u w:color="000000"/>
        </w:rPr>
        <w:t xml:space="preserve"> Removal Block Validation: Implementation </w:t>
      </w:r>
    </w:p>
    <w:p w14:paraId="3F1B19C1" w14:textId="44A7FCAA" w:rsidR="00E761D6" w:rsidRPr="00133C90" w:rsidRDefault="00E761D6" w:rsidP="00B34156">
      <w:pPr>
        <w:pStyle w:val="a3"/>
        <w:ind w:firstLine="420"/>
        <w:rPr>
          <w:rFonts w:ascii="Calibri" w:eastAsia="SimSun" w:hAnsi="Calibri" w:cs="Calibri"/>
          <w:sz w:val="21"/>
          <w:szCs w:val="21"/>
        </w:rPr>
      </w:pPr>
      <w:r>
        <w:rPr>
          <w:rFonts w:ascii="Calibri" w:eastAsia="SimSun" w:hAnsi="Calibri" w:cs="Calibri"/>
          <w:sz w:val="21"/>
          <w:szCs w:val="21"/>
          <w:u w:color="000000"/>
        </w:rPr>
        <w:t xml:space="preserve">and Analysis”, </w:t>
      </w:r>
      <w:hyperlink r:id="rId28" w:history="1">
        <w:r w:rsidRPr="00133C90">
          <w:rPr>
            <w:rStyle w:val="a8"/>
            <w:rFonts w:ascii="Calibri" w:eastAsia="SimSun" w:hAnsi="Calibri" w:cs="Calibri"/>
            <w:sz w:val="21"/>
            <w:szCs w:val="21"/>
            <w:u w:val="none"/>
          </w:rPr>
          <w:t>http://dx.doi.org/10.4173/mic.2018.3.1</w:t>
        </w:r>
      </w:hyperlink>
      <w:r w:rsidRPr="00133C90">
        <w:rPr>
          <w:rFonts w:ascii="Calibri" w:eastAsia="SimSun" w:hAnsi="Calibri" w:cs="Calibri"/>
          <w:sz w:val="21"/>
          <w:szCs w:val="21"/>
        </w:rPr>
        <w:t xml:space="preserve"> </w:t>
      </w:r>
    </w:p>
    <w:p w14:paraId="0DB7DAA8" w14:textId="77777777" w:rsidR="00E761D6" w:rsidRDefault="00E761D6" w:rsidP="00B34156">
      <w:pPr>
        <w:pStyle w:val="a3"/>
        <w:ind w:firstLine="420"/>
        <w:rPr>
          <w:rFonts w:ascii="Times New Roman" w:eastAsia="SimSun" w:hAnsi="Times New Roman" w:cs="Times New Roman"/>
          <w:sz w:val="21"/>
          <w:szCs w:val="21"/>
          <w:u w:color="000000"/>
        </w:rPr>
      </w:pPr>
      <w:r>
        <w:rPr>
          <w:rFonts w:ascii="Calibri" w:eastAsia="SimSun" w:hAnsi="Calibri" w:cs="Calibri"/>
          <w:sz w:val="21"/>
          <w:szCs w:val="21"/>
          <w:u w:color="000000"/>
        </w:rPr>
        <w:t xml:space="preserve">• G. </w:t>
      </w:r>
      <w:proofErr w:type="spellStart"/>
      <w:r>
        <w:rPr>
          <w:rFonts w:ascii="Calibri" w:eastAsia="SimSun" w:hAnsi="Calibri" w:cs="Calibri"/>
          <w:sz w:val="21"/>
          <w:szCs w:val="21"/>
          <w:u w:color="000000"/>
        </w:rPr>
        <w:t>Hovl</w:t>
      </w:r>
      <w:r>
        <w:rPr>
          <w:rFonts w:ascii="Helvetica" w:eastAsia="SimSun" w:hAnsi="Helvetica" w:cs="Helvetica"/>
          <w:sz w:val="21"/>
          <w:szCs w:val="21"/>
          <w:u w:color="000000"/>
        </w:rPr>
        <w:t>and</w:t>
      </w:r>
      <w:proofErr w:type="spellEnd"/>
      <w:r>
        <w:rPr>
          <w:rFonts w:ascii="Helvetica" w:eastAsia="SimSun" w:hAnsi="Helvetica" w:cs="Helvetica"/>
          <w:sz w:val="21"/>
          <w:szCs w:val="21"/>
          <w:u w:color="000000"/>
        </w:rPr>
        <w:t xml:space="preserve"> and J. </w:t>
      </w:r>
      <w:proofErr w:type="spellStart"/>
      <w:r>
        <w:rPr>
          <w:rFonts w:ascii="Helvetica" w:eastAsia="SimSun" w:hAnsi="Helvetica" w:cs="Helvetica"/>
          <w:sz w:val="21"/>
          <w:szCs w:val="21"/>
          <w:u w:color="000000"/>
        </w:rPr>
        <w:t>Kučera</w:t>
      </w:r>
      <w:proofErr w:type="spellEnd"/>
      <w:r>
        <w:rPr>
          <w:rFonts w:ascii="Helvetica" w:eastAsia="SimSun" w:hAnsi="Helvetica" w:cs="Helvetica"/>
          <w:sz w:val="21"/>
          <w:szCs w:val="21"/>
          <w:u w:color="000000"/>
        </w:rPr>
        <w:t xml:space="preserve">, Nonlinear Feedback Control and Stability Analysis </w:t>
      </w:r>
    </w:p>
    <w:p w14:paraId="614C14D4" w14:textId="0F4850EC" w:rsidR="00E761D6" w:rsidRPr="00133C90" w:rsidRDefault="00E761D6" w:rsidP="00B34156">
      <w:pPr>
        <w:pStyle w:val="a3"/>
        <w:ind w:firstLine="420"/>
        <w:rPr>
          <w:rFonts w:ascii="Calibri" w:eastAsia="SimSun" w:hAnsi="Calibri" w:cs="Calibri"/>
          <w:sz w:val="21"/>
          <w:szCs w:val="21"/>
        </w:rPr>
      </w:pPr>
      <w:r>
        <w:rPr>
          <w:rFonts w:ascii="Calibri" w:eastAsia="SimSun" w:hAnsi="Calibri" w:cs="Calibri"/>
          <w:sz w:val="21"/>
          <w:szCs w:val="21"/>
          <w:u w:color="000000"/>
        </w:rPr>
        <w:t xml:space="preserve">of a Proof-of-Work </w:t>
      </w:r>
      <w:proofErr w:type="spellStart"/>
      <w:r>
        <w:rPr>
          <w:rFonts w:ascii="Calibri" w:eastAsia="SimSun" w:hAnsi="Calibri" w:cs="Calibri"/>
          <w:sz w:val="21"/>
          <w:szCs w:val="21"/>
          <w:u w:color="000000"/>
        </w:rPr>
        <w:t>Blockchain</w:t>
      </w:r>
      <w:proofErr w:type="spellEnd"/>
      <w:r>
        <w:rPr>
          <w:rFonts w:ascii="Calibri" w:eastAsia="SimSun" w:hAnsi="Calibri" w:cs="Calibri"/>
          <w:sz w:val="21"/>
          <w:szCs w:val="21"/>
          <w:u w:color="000000"/>
        </w:rPr>
        <w:t xml:space="preserve">”, </w:t>
      </w:r>
      <w:hyperlink r:id="rId29" w:history="1">
        <w:r w:rsidR="00133C90" w:rsidRPr="00133C90">
          <w:rPr>
            <w:rStyle w:val="a8"/>
            <w:rFonts w:ascii="Calibri" w:eastAsia="SimSun" w:hAnsi="Calibri" w:cs="Calibri"/>
            <w:sz w:val="21"/>
            <w:szCs w:val="21"/>
            <w:u w:val="none"/>
          </w:rPr>
          <w:t>http://dx.doi.org/10.4173/mic.2017.4.1</w:t>
        </w:r>
      </w:hyperlink>
    </w:p>
    <w:p w14:paraId="67CC01A2" w14:textId="77777777" w:rsidR="002E197C" w:rsidRDefault="002E197C" w:rsidP="002E197C">
      <w:pPr>
        <w:pStyle w:val="a3"/>
        <w:ind w:firstLineChars="0" w:firstLine="420"/>
        <w:rPr>
          <w:rFonts w:ascii="Calibri" w:eastAsia="SimSun" w:hAnsi="Calibri" w:cs="Calibri"/>
          <w:sz w:val="21"/>
          <w:szCs w:val="21"/>
          <w:u w:color="000000"/>
        </w:rPr>
      </w:pPr>
    </w:p>
    <w:p w14:paraId="17BDE18F" w14:textId="77777777" w:rsidR="00E761D6" w:rsidRPr="000A52D4" w:rsidRDefault="00E761D6" w:rsidP="002E197C">
      <w:pPr>
        <w:pStyle w:val="a3"/>
        <w:ind w:firstLineChars="0" w:firstLine="420"/>
        <w:rPr>
          <w:rFonts w:cs="Calibri"/>
          <w:u w:color="000000"/>
        </w:rPr>
      </w:pPr>
      <w:proofErr w:type="spellStart"/>
      <w:r w:rsidRPr="000A52D4">
        <w:rPr>
          <w:rFonts w:cs="Calibri"/>
          <w:u w:color="000000"/>
        </w:rPr>
        <w:t>Regnet</w:t>
      </w:r>
      <w:proofErr w:type="spellEnd"/>
      <w:r w:rsidRPr="000A52D4">
        <w:rPr>
          <w:rFonts w:cs="Calibri" w:hint="eastAsia"/>
          <w:u w:color="000000"/>
        </w:rPr>
        <w:t>对教育背景来说非常有利，每个学生都可以脱离网络在他们的电脑上运行</w:t>
      </w:r>
      <w:proofErr w:type="spellStart"/>
      <w:r w:rsidRPr="000A52D4">
        <w:rPr>
          <w:rFonts w:cs="Calibri"/>
          <w:u w:color="000000"/>
        </w:rPr>
        <w:t>regnet</w:t>
      </w:r>
      <w:proofErr w:type="spellEnd"/>
      <w:r w:rsidRPr="000A52D4">
        <w:rPr>
          <w:rFonts w:cs="Calibri" w:hint="eastAsia"/>
          <w:u w:color="000000"/>
        </w:rPr>
        <w:t>。</w:t>
      </w:r>
    </w:p>
    <w:p w14:paraId="399BCD45" w14:textId="77ED1970" w:rsidR="00E761D6" w:rsidRPr="000A52D4" w:rsidRDefault="00E761D6" w:rsidP="00C73890">
      <w:pPr>
        <w:pStyle w:val="a3"/>
        <w:rPr>
          <w:rFonts w:cs="Calibri"/>
          <w:u w:color="000000"/>
        </w:rPr>
      </w:pPr>
      <w:r w:rsidRPr="000A52D4">
        <w:rPr>
          <w:rFonts w:cs="Calibri" w:hint="eastAsia"/>
          <w:u w:color="000000"/>
        </w:rPr>
        <w:t>有许多区块链基础技术都可以用</w:t>
      </w:r>
      <w:r w:rsidRPr="000A52D4">
        <w:rPr>
          <w:rFonts w:cs="Calibri"/>
          <w:u w:color="000000"/>
        </w:rPr>
        <w:t xml:space="preserve">Bismuth </w:t>
      </w:r>
      <w:proofErr w:type="spellStart"/>
      <w:r w:rsidRPr="000A52D4">
        <w:rPr>
          <w:rFonts w:cs="Calibri"/>
          <w:u w:color="000000"/>
        </w:rPr>
        <w:t>regnet</w:t>
      </w:r>
      <w:proofErr w:type="spellEnd"/>
      <w:r w:rsidRPr="000A52D4">
        <w:rPr>
          <w:rFonts w:cs="Calibri" w:hint="eastAsia"/>
          <w:u w:color="000000"/>
        </w:rPr>
        <w:t>来教授。研究者或者学者在用</w:t>
      </w:r>
      <w:r w:rsidRPr="000A52D4">
        <w:rPr>
          <w:rFonts w:cs="Calibri"/>
          <w:u w:color="000000"/>
        </w:rPr>
        <w:t>Bismuth</w:t>
      </w:r>
      <w:r w:rsidRPr="000A52D4">
        <w:rPr>
          <w:rFonts w:cs="Calibri" w:hint="eastAsia"/>
          <w:u w:color="000000"/>
        </w:rPr>
        <w:t>开发新功能，都可以联系链接中列出的</w:t>
      </w:r>
      <w:r w:rsidRPr="000A52D4">
        <w:rPr>
          <w:rFonts w:cs="Calibri"/>
          <w:u w:color="000000"/>
        </w:rPr>
        <w:t>Bismuth</w:t>
      </w:r>
      <w:r w:rsidRPr="000A52D4">
        <w:rPr>
          <w:rFonts w:cs="Calibri" w:hint="eastAsia"/>
          <w:u w:color="000000"/>
        </w:rPr>
        <w:t>的核心开发者：</w:t>
      </w:r>
      <w:r w:rsidR="00EE5E7F">
        <w:fldChar w:fldCharType="begin"/>
      </w:r>
      <w:r w:rsidR="00EE5E7F">
        <w:instrText xml:space="preserve"> HYPERLINK "https:/discord.gg/4tB3pYJ." </w:instrText>
      </w:r>
      <w:r w:rsidR="00EE5E7F">
        <w:fldChar w:fldCharType="separate"/>
      </w:r>
      <w:r w:rsidRPr="00C73890">
        <w:rPr>
          <w:rFonts w:ascii="Calibri" w:eastAsia="SimSun" w:hAnsi="Calibri" w:cs="Calibri"/>
          <w:color w:val="2364B1"/>
          <w:sz w:val="21"/>
          <w:szCs w:val="21"/>
        </w:rPr>
        <w:t>https://discord.gg/4tB3pYJ.</w:t>
      </w:r>
      <w:r w:rsidR="00EE5E7F">
        <w:rPr>
          <w:rFonts w:ascii="Calibri" w:eastAsia="SimSun" w:hAnsi="Calibri" w:cs="Calibri"/>
          <w:color w:val="2364B1"/>
          <w:sz w:val="21"/>
          <w:szCs w:val="21"/>
        </w:rPr>
        <w:fldChar w:fldCharType="end"/>
      </w:r>
      <w:r w:rsidRPr="00C73890">
        <w:rPr>
          <w:rFonts w:ascii="Calibri" w:eastAsia="SimSun" w:hAnsi="Calibri" w:cs="Calibri"/>
          <w:color w:val="2364B1"/>
          <w:sz w:val="21"/>
          <w:szCs w:val="21"/>
        </w:rPr>
        <w:t xml:space="preserve"> </w:t>
      </w:r>
      <w:r w:rsidRPr="000A52D4">
        <w:rPr>
          <w:rFonts w:cs="Calibri" w:hint="eastAsia"/>
          <w:u w:color="000000"/>
        </w:rPr>
        <w:t>新的功能和特性被</w:t>
      </w:r>
      <w:r w:rsidRPr="000A52D4">
        <w:rPr>
          <w:rFonts w:cs="Calibri"/>
          <w:u w:color="000000"/>
        </w:rPr>
        <w:t>Bismuth</w:t>
      </w:r>
      <w:r w:rsidRPr="000A52D4">
        <w:rPr>
          <w:rFonts w:cs="Calibri" w:hint="eastAsia"/>
          <w:u w:color="000000"/>
        </w:rPr>
        <w:t>团队测试后，都有可能被使用于</w:t>
      </w:r>
      <w:r w:rsidRPr="000A52D4">
        <w:rPr>
          <w:rFonts w:cs="Calibri"/>
          <w:u w:color="000000"/>
        </w:rPr>
        <w:t>Bismuth</w:t>
      </w:r>
      <w:r w:rsidRPr="000A52D4">
        <w:rPr>
          <w:rFonts w:cs="Calibri" w:hint="eastAsia"/>
          <w:u w:color="000000"/>
        </w:rPr>
        <w:t>结点中。</w:t>
      </w:r>
    </w:p>
    <w:p w14:paraId="47B6DDE2" w14:textId="77777777" w:rsidR="00AF6EE3" w:rsidRDefault="00AF6EE3" w:rsidP="009D48D1">
      <w:pPr>
        <w:pStyle w:val="01"/>
        <w:rPr>
          <w:u w:color="000000"/>
        </w:rPr>
      </w:pPr>
    </w:p>
    <w:p w14:paraId="291EA975" w14:textId="77777777" w:rsidR="00E761D6" w:rsidRDefault="00E761D6" w:rsidP="009D48D1">
      <w:pPr>
        <w:pStyle w:val="01"/>
        <w:rPr>
          <w:rFonts w:ascii="Times New Roman" w:cs="Times New Roman"/>
          <w:u w:color="000000"/>
        </w:rPr>
      </w:pPr>
      <w:bookmarkStart w:id="20" w:name="_Toc22832864"/>
      <w:r>
        <w:rPr>
          <w:rFonts w:hint="eastAsia"/>
          <w:u w:color="000000"/>
        </w:rPr>
        <w:t>未来的规划</w:t>
      </w:r>
      <w:bookmarkEnd w:id="20"/>
    </w:p>
    <w:p w14:paraId="1857BBBB" w14:textId="77777777" w:rsidR="00E761D6" w:rsidRPr="00981909" w:rsidRDefault="00E761D6" w:rsidP="00981909">
      <w:pPr>
        <w:pStyle w:val="a3"/>
        <w:rPr>
          <w:rFonts w:cs="Calibri"/>
          <w:u w:color="000000"/>
        </w:rPr>
      </w:pPr>
      <w:r w:rsidRPr="00981909">
        <w:rPr>
          <w:rFonts w:cs="Calibri"/>
          <w:u w:color="000000"/>
        </w:rPr>
        <w:t>Bismuth</w:t>
      </w:r>
      <w:r w:rsidRPr="00981909">
        <w:rPr>
          <w:rFonts w:cs="Calibri" w:hint="eastAsia"/>
          <w:u w:color="000000"/>
        </w:rPr>
        <w:t>的目标是使得核心结点能够良好的被文档记录，同时尽可能的精简和高效，同时鼓励基于</w:t>
      </w:r>
      <w:r w:rsidRPr="00981909">
        <w:rPr>
          <w:rFonts w:cs="Calibri"/>
          <w:u w:color="000000"/>
        </w:rPr>
        <w:t>Bismuth</w:t>
      </w:r>
      <w:r w:rsidRPr="00981909">
        <w:rPr>
          <w:rFonts w:cs="Calibri" w:hint="eastAsia"/>
          <w:u w:color="000000"/>
        </w:rPr>
        <w:t>开发的拓展和应用来使用插件系统和独立库。</w:t>
      </w:r>
    </w:p>
    <w:p w14:paraId="78C9C0AF" w14:textId="77777777" w:rsidR="00E761D6" w:rsidRPr="00981909" w:rsidRDefault="00E761D6" w:rsidP="00981909">
      <w:pPr>
        <w:pStyle w:val="a3"/>
        <w:rPr>
          <w:rFonts w:cs="Calibri"/>
          <w:u w:color="000000"/>
        </w:rPr>
      </w:pPr>
      <w:r w:rsidRPr="00981909">
        <w:rPr>
          <w:rFonts w:cs="Calibri"/>
          <w:u w:color="000000"/>
        </w:rPr>
        <w:t>Bismuth</w:t>
      </w:r>
      <w:r w:rsidRPr="00981909">
        <w:rPr>
          <w:rFonts w:cs="Calibri" w:hint="eastAsia"/>
          <w:u w:color="000000"/>
        </w:rPr>
        <w:t>开发者致力于“加密标准规范”和“系统生态”发展，用现有工具来实现更简单的交互、协议和平台，因此来介绍彼此的“冲突”。采用了新地址格式（比如</w:t>
      </w:r>
      <w:r w:rsidRPr="00981909">
        <w:rPr>
          <w:rFonts w:cs="Calibri"/>
          <w:u w:color="000000"/>
        </w:rPr>
        <w:t xml:space="preserve"> </w:t>
      </w:r>
      <w:proofErr w:type="spellStart"/>
      <w:r w:rsidRPr="00981909">
        <w:rPr>
          <w:rFonts w:cs="Calibri"/>
          <w:u w:color="000000"/>
        </w:rPr>
        <w:t>ecdsa</w:t>
      </w:r>
      <w:proofErr w:type="spellEnd"/>
      <w:r w:rsidRPr="00981909">
        <w:rPr>
          <w:rFonts w:cs="Calibri" w:hint="eastAsia"/>
          <w:u w:color="000000"/>
        </w:rPr>
        <w:t>），比如</w:t>
      </w:r>
      <w:r w:rsidRPr="00981909">
        <w:rPr>
          <w:rFonts w:cs="Calibri"/>
          <w:u w:color="000000"/>
        </w:rPr>
        <w:t>bitcoin</w:t>
      </w:r>
      <w:r w:rsidRPr="00981909">
        <w:rPr>
          <w:rFonts w:cs="Calibri" w:hint="eastAsia"/>
          <w:u w:color="000000"/>
        </w:rPr>
        <w:t>的</w:t>
      </w:r>
      <w:r w:rsidRPr="00981909">
        <w:rPr>
          <w:rFonts w:cs="Calibri"/>
          <w:u w:color="000000"/>
        </w:rPr>
        <w:t xml:space="preserve"> </w:t>
      </w:r>
      <w:proofErr w:type="spellStart"/>
      <w:r w:rsidRPr="00981909">
        <w:rPr>
          <w:rFonts w:cs="Calibri"/>
          <w:u w:color="000000"/>
        </w:rPr>
        <w:t>json-rpc</w:t>
      </w:r>
      <w:proofErr w:type="spellEnd"/>
      <w:r w:rsidRPr="00981909">
        <w:rPr>
          <w:rFonts w:cs="Calibri" w:hint="eastAsia"/>
          <w:u w:color="000000"/>
        </w:rPr>
        <w:t>服务器、</w:t>
      </w:r>
      <w:r w:rsidRPr="00981909">
        <w:rPr>
          <w:rFonts w:cs="Calibri"/>
          <w:u w:color="000000"/>
        </w:rPr>
        <w:t>bismuth</w:t>
      </w:r>
      <w:r w:rsidRPr="00981909">
        <w:rPr>
          <w:rFonts w:cs="Calibri" w:hint="eastAsia"/>
          <w:u w:color="000000"/>
        </w:rPr>
        <w:t>服务的</w:t>
      </w:r>
      <w:proofErr w:type="spellStart"/>
      <w:r w:rsidRPr="00981909">
        <w:rPr>
          <w:rFonts w:cs="Calibri"/>
          <w:u w:color="000000"/>
        </w:rPr>
        <w:t>docker</w:t>
      </w:r>
      <w:proofErr w:type="spellEnd"/>
      <w:r w:rsidRPr="00981909">
        <w:rPr>
          <w:rFonts w:cs="Calibri" w:hint="eastAsia"/>
          <w:u w:color="000000"/>
        </w:rPr>
        <w:lastRenderedPageBreak/>
        <w:t>镜像都属于这一类格式。另一个例子是，“</w:t>
      </w:r>
      <w:r w:rsidRPr="00981909">
        <w:rPr>
          <w:rFonts w:cs="Calibri"/>
          <w:u w:color="000000"/>
        </w:rPr>
        <w:t>Bismuth</w:t>
      </w:r>
      <w:r w:rsidRPr="00981909">
        <w:rPr>
          <w:rFonts w:cs="Calibri" w:hint="eastAsia"/>
          <w:u w:color="000000"/>
        </w:rPr>
        <w:t>客户端”的</w:t>
      </w:r>
      <w:r w:rsidRPr="00981909">
        <w:rPr>
          <w:rFonts w:cs="Calibri"/>
          <w:u w:color="000000"/>
        </w:rPr>
        <w:t>python</w:t>
      </w:r>
      <w:r w:rsidRPr="00981909">
        <w:rPr>
          <w:rFonts w:cs="Calibri" w:hint="eastAsia"/>
          <w:u w:color="000000"/>
        </w:rPr>
        <w:t>包已经被证实非常易用，已经由一些团队和第三方组织用它做开发，同时也吸引了很多新开发者。</w:t>
      </w:r>
    </w:p>
    <w:p w14:paraId="3550B897" w14:textId="58E50A87" w:rsidR="001A2ADC" w:rsidRPr="00981909" w:rsidRDefault="00E761D6" w:rsidP="00981909">
      <w:pPr>
        <w:pStyle w:val="a3"/>
        <w:rPr>
          <w:rFonts w:cs="Calibri"/>
          <w:u w:color="000000"/>
        </w:rPr>
      </w:pPr>
      <w:r w:rsidRPr="00981909">
        <w:rPr>
          <w:rFonts w:cs="Calibri"/>
          <w:u w:color="000000"/>
        </w:rPr>
        <w:t>Bismuth</w:t>
      </w:r>
      <w:r w:rsidRPr="00981909">
        <w:rPr>
          <w:rFonts w:cs="Calibri" w:hint="eastAsia"/>
          <w:u w:color="000000"/>
        </w:rPr>
        <w:t>已经成为一个具有很多特性的加密货币了，同时本白皮书所列举的功能已经被实现了、测试了以及正在使用中。在未来开发的新特性，都会被添加到新的白皮书版本中。</w:t>
      </w:r>
      <w:r w:rsidRPr="00981909">
        <w:rPr>
          <w:rFonts w:cs="Calibri"/>
          <w:u w:color="000000"/>
        </w:rPr>
        <w:t>Bismuth</w:t>
      </w:r>
      <w:r w:rsidR="001A2ADC" w:rsidRPr="00981909">
        <w:rPr>
          <w:rFonts w:cs="Calibri" w:hint="eastAsia"/>
          <w:u w:color="000000"/>
        </w:rPr>
        <w:t>的核心开发团队有一个开发路线图，请参照链接：</w:t>
      </w:r>
    </w:p>
    <w:p w14:paraId="51F4510A" w14:textId="763CDC77" w:rsidR="00E761D6" w:rsidRPr="00494BB5" w:rsidRDefault="00EE5E7F" w:rsidP="001A2ADC">
      <w:pPr>
        <w:pStyle w:val="a3"/>
        <w:ind w:firstLineChars="0" w:firstLine="0"/>
        <w:rPr>
          <w:rFonts w:ascii="Times New Roman" w:eastAsia="SimSun" w:hAnsi="Times New Roman" w:cs="Times New Roman"/>
          <w:sz w:val="21"/>
          <w:szCs w:val="21"/>
          <w:u w:color="000000"/>
        </w:rPr>
      </w:pPr>
      <w:hyperlink r:id="rId30" w:history="1">
        <w:r w:rsidR="00E761D6" w:rsidRPr="008B4809">
          <w:rPr>
            <w:rFonts w:ascii="Calibri" w:eastAsia="SimSun" w:hAnsi="Calibri" w:cs="Calibri"/>
            <w:color w:val="2364B1"/>
            <w:sz w:val="21"/>
            <w:szCs w:val="21"/>
          </w:rPr>
          <w:t>https://github.com/bismuthfoundation/Roadmap</w:t>
        </w:r>
      </w:hyperlink>
    </w:p>
    <w:p w14:paraId="24D5CF2A" w14:textId="77777777" w:rsidR="00E761D6" w:rsidRDefault="00E761D6" w:rsidP="009D48D1">
      <w:pPr>
        <w:pStyle w:val="01"/>
        <w:rPr>
          <w:rFonts w:ascii="Times New Roman" w:cs="Times New Roman"/>
          <w:u w:color="000000"/>
        </w:rPr>
      </w:pPr>
      <w:bookmarkStart w:id="21" w:name="_Toc22832865"/>
      <w:r>
        <w:rPr>
          <w:rFonts w:hint="eastAsia"/>
          <w:u w:color="000000"/>
        </w:rPr>
        <w:t>总结</w:t>
      </w:r>
      <w:bookmarkEnd w:id="21"/>
    </w:p>
    <w:p w14:paraId="397952A1" w14:textId="77777777" w:rsidR="00E761D6" w:rsidRPr="00981909" w:rsidRDefault="00E761D6" w:rsidP="00981909">
      <w:pPr>
        <w:pStyle w:val="a3"/>
        <w:rPr>
          <w:rFonts w:cs="Calibri"/>
          <w:u w:color="000000"/>
        </w:rPr>
      </w:pPr>
      <w:r w:rsidRPr="00981909">
        <w:rPr>
          <w:rFonts w:cs="Calibri" w:hint="eastAsia"/>
          <w:u w:color="000000"/>
        </w:rPr>
        <w:t>本白皮书陈诉了</w:t>
      </w:r>
      <w:r w:rsidRPr="00981909">
        <w:rPr>
          <w:rFonts w:cs="Calibri"/>
          <w:u w:color="000000"/>
        </w:rPr>
        <w:t>Bismuth</w:t>
      </w:r>
      <w:r w:rsidRPr="00981909">
        <w:rPr>
          <w:rFonts w:cs="Calibri" w:hint="eastAsia"/>
          <w:u w:color="000000"/>
        </w:rPr>
        <w:t>的概要理论、支柱和特点。</w:t>
      </w:r>
      <w:r w:rsidRPr="00981909">
        <w:rPr>
          <w:rFonts w:cs="Calibri"/>
          <w:u w:color="000000"/>
        </w:rPr>
        <w:t>Bismuth</w:t>
      </w:r>
      <w:r w:rsidRPr="00981909">
        <w:rPr>
          <w:rFonts w:cs="Calibri" w:hint="eastAsia"/>
          <w:u w:color="000000"/>
        </w:rPr>
        <w:t>的三大支柱是：</w:t>
      </w:r>
      <w:r w:rsidRPr="00981909">
        <w:rPr>
          <w:rFonts w:cs="Calibri"/>
          <w:u w:color="000000"/>
        </w:rPr>
        <w:t>1</w:t>
      </w:r>
      <w:r w:rsidRPr="00981909">
        <w:rPr>
          <w:rFonts w:cs="Calibri" w:hint="eastAsia"/>
          <w:u w:color="000000"/>
        </w:rPr>
        <w:t>）现实原则，意味着</w:t>
      </w:r>
      <w:r w:rsidRPr="00981909">
        <w:rPr>
          <w:rFonts w:cs="Calibri"/>
          <w:u w:color="000000"/>
        </w:rPr>
        <w:t>Bismuth</w:t>
      </w:r>
      <w:r w:rsidRPr="00981909">
        <w:rPr>
          <w:rFonts w:cs="Calibri" w:hint="eastAsia"/>
          <w:u w:color="000000"/>
        </w:rPr>
        <w:t>的核心开发团队对新特性及功能都是采取务实的态度，</w:t>
      </w:r>
      <w:r w:rsidRPr="00981909">
        <w:rPr>
          <w:rFonts w:cs="Calibri"/>
          <w:u w:color="000000"/>
        </w:rPr>
        <w:t>2</w:t>
      </w:r>
      <w:r w:rsidRPr="00981909">
        <w:rPr>
          <w:rFonts w:cs="Calibri" w:hint="eastAsia"/>
          <w:u w:color="000000"/>
        </w:rPr>
        <w:t>）“需要被存储的”意味着你只需要存储你所需要的在链上，不能有其他的。同时，遵循现实原则来讲，在链上存储数据也是不被鼓励的。</w:t>
      </w:r>
      <w:r w:rsidRPr="00981909">
        <w:rPr>
          <w:rFonts w:cs="Calibri"/>
          <w:u w:color="000000"/>
        </w:rPr>
        <w:t>3</w:t>
      </w:r>
      <w:r w:rsidRPr="00981909">
        <w:rPr>
          <w:rFonts w:cs="Calibri" w:hint="eastAsia"/>
          <w:u w:color="000000"/>
        </w:rPr>
        <w:t>）可信任线路，意味着当你决定信任什么事或人的时候，你是这道你所信任的是什么。</w:t>
      </w:r>
      <w:r w:rsidRPr="00981909">
        <w:rPr>
          <w:rFonts w:cs="Calibri"/>
          <w:u w:color="000000"/>
        </w:rPr>
        <w:t>Bismuth</w:t>
      </w:r>
      <w:r w:rsidRPr="00981909">
        <w:rPr>
          <w:rFonts w:cs="Calibri" w:hint="eastAsia"/>
          <w:u w:color="000000"/>
        </w:rPr>
        <w:t>不是不可信任的，而是可以隐式的信任一些层级和人的。</w:t>
      </w:r>
    </w:p>
    <w:p w14:paraId="51B7FB7C" w14:textId="1CF2A9BC" w:rsidR="00E761D6" w:rsidRDefault="00E761D6" w:rsidP="00766AF6">
      <w:pPr>
        <w:pStyle w:val="a3"/>
        <w:rPr>
          <w:rFonts w:ascii="Times New Roman" w:eastAsia="SimSun" w:hAnsi="Times New Roman" w:cs="Times New Roman"/>
          <w:sz w:val="21"/>
          <w:szCs w:val="21"/>
          <w:u w:color="000000"/>
        </w:rPr>
      </w:pPr>
      <w:r w:rsidRPr="00981909">
        <w:rPr>
          <w:rFonts w:cs="Calibri" w:hint="eastAsia"/>
          <w:u w:color="000000"/>
        </w:rPr>
        <w:t>关于</w:t>
      </w:r>
      <w:r w:rsidRPr="00981909">
        <w:rPr>
          <w:rFonts w:cs="Calibri"/>
          <w:u w:color="000000"/>
        </w:rPr>
        <w:t>Bismuth</w:t>
      </w:r>
      <w:r w:rsidRPr="00981909">
        <w:rPr>
          <w:rFonts w:cs="Calibri" w:hint="eastAsia"/>
          <w:u w:color="000000"/>
        </w:rPr>
        <w:t>的一些核心特性已经详细的阐述过了。</w:t>
      </w:r>
      <w:r w:rsidRPr="00981909">
        <w:rPr>
          <w:rFonts w:cs="Calibri"/>
          <w:u w:color="000000"/>
        </w:rPr>
        <w:t>Bismuth</w:t>
      </w:r>
      <w:r w:rsidRPr="00981909">
        <w:rPr>
          <w:rFonts w:cs="Calibri" w:hint="eastAsia"/>
          <w:u w:color="000000"/>
        </w:rPr>
        <w:t>的详细介绍链接和引用已经提供给了读者，里面阐述了</w:t>
      </w:r>
      <w:r w:rsidRPr="00981909">
        <w:rPr>
          <w:rFonts w:cs="Calibri"/>
          <w:u w:color="000000"/>
        </w:rPr>
        <w:t>Bismuth</w:t>
      </w:r>
      <w:r w:rsidRPr="00981909">
        <w:rPr>
          <w:rFonts w:cs="Calibri" w:hint="eastAsia"/>
          <w:u w:color="000000"/>
        </w:rPr>
        <w:t>加密货币的详细信息和技术实现。</w:t>
      </w:r>
    </w:p>
    <w:p w14:paraId="1A379D4A" w14:textId="77777777" w:rsidR="00E761D6" w:rsidRDefault="00E761D6" w:rsidP="009D48D1">
      <w:pPr>
        <w:pStyle w:val="01"/>
        <w:rPr>
          <w:rFonts w:ascii="Times New Roman" w:cs="Times New Roman"/>
          <w:u w:color="000000"/>
        </w:rPr>
      </w:pPr>
      <w:bookmarkStart w:id="22" w:name="_Toc22832866"/>
      <w:r>
        <w:rPr>
          <w:rFonts w:hint="eastAsia"/>
          <w:u w:color="000000"/>
        </w:rPr>
        <w:t>免责声明</w:t>
      </w:r>
      <w:bookmarkEnd w:id="22"/>
    </w:p>
    <w:p w14:paraId="6299E02B" w14:textId="4130F322" w:rsidR="00DB44B6" w:rsidRDefault="00E761D6" w:rsidP="00981909">
      <w:pPr>
        <w:pStyle w:val="a3"/>
        <w:rPr>
          <w:rFonts w:cs="Calibri"/>
          <w:u w:color="000000"/>
        </w:rPr>
      </w:pPr>
      <w:r w:rsidRPr="00981909">
        <w:rPr>
          <w:rFonts w:cs="Calibri" w:hint="eastAsia"/>
          <w:u w:color="000000"/>
        </w:rPr>
        <w:t>本白皮书中的信息仅此提供参考，不包含任何投资或理财建议。请你在做任何投资之前做好充分地调研。本白皮书中的信息不涉及构成、应该依赖、建议、提供、引诱从事、或者避免从事、任何购买、售卖、任何涉及到投资的活动，同时对其他加密货币怀着敬意。加密货币投资具有不稳定性和高风险性。不要让投资成本超过你可承受损失的成本。</w:t>
      </w:r>
    </w:p>
    <w:p w14:paraId="0DEC4914" w14:textId="77777777" w:rsidR="00DB44B6" w:rsidRDefault="00DB44B6">
      <w:pPr>
        <w:widowControl/>
        <w:jc w:val="left"/>
        <w:rPr>
          <w:rFonts w:ascii="FangSong" w:eastAsia="FangSong" w:hAnsi="FangSong" w:cs="Calibri"/>
          <w:u w:color="000000"/>
        </w:rPr>
      </w:pPr>
      <w:r>
        <w:rPr>
          <w:rFonts w:cs="Calibri"/>
          <w:u w:color="000000"/>
        </w:rPr>
        <w:br w:type="page"/>
      </w:r>
    </w:p>
    <w:p w14:paraId="4DE40F6F" w14:textId="77777777" w:rsidR="00E761D6" w:rsidRPr="00981909" w:rsidRDefault="00E761D6" w:rsidP="00981909">
      <w:pPr>
        <w:pStyle w:val="a3"/>
        <w:rPr>
          <w:rFonts w:cs="Calibri"/>
          <w:u w:color="000000"/>
        </w:rPr>
      </w:pPr>
    </w:p>
    <w:p w14:paraId="78532769" w14:textId="2EE6023C" w:rsidR="00E761D6" w:rsidRDefault="00E761D6" w:rsidP="009D48D1">
      <w:pPr>
        <w:pStyle w:val="a4"/>
        <w:outlineLvl w:val="0"/>
        <w:rPr>
          <w:rFonts w:ascii="Times New Roman" w:cs="Times New Roman"/>
          <w:u w:color="000000"/>
        </w:rPr>
      </w:pPr>
      <w:bookmarkStart w:id="23" w:name="_Toc22832867"/>
      <w:r>
        <w:rPr>
          <w:rFonts w:hint="eastAsia"/>
          <w:u w:color="000000"/>
        </w:rPr>
        <w:t>修订版本</w:t>
      </w:r>
      <w:bookmarkEnd w:id="23"/>
    </w:p>
    <w:p w14:paraId="291BCF12" w14:textId="77777777" w:rsidR="00E761D6" w:rsidRPr="00C4126C" w:rsidRDefault="00E761D6" w:rsidP="00FB1C48">
      <w:pPr>
        <w:pStyle w:val="a3"/>
        <w:numPr>
          <w:ilvl w:val="0"/>
          <w:numId w:val="25"/>
        </w:numPr>
        <w:ind w:firstLineChars="0"/>
        <w:rPr>
          <w:rFonts w:cs="Times New Roman"/>
          <w:u w:color="000000"/>
        </w:rPr>
      </w:pPr>
      <w:r w:rsidRPr="00C4126C">
        <w:rPr>
          <w:rFonts w:cs="Calibri"/>
          <w:u w:color="000000"/>
        </w:rPr>
        <w:t>2019</w:t>
      </w:r>
      <w:r w:rsidRPr="00C4126C">
        <w:rPr>
          <w:rFonts w:cs="SimSun" w:hint="eastAsia"/>
          <w:u w:color="000000"/>
        </w:rPr>
        <w:t>年</w:t>
      </w:r>
      <w:r w:rsidRPr="00C4126C">
        <w:rPr>
          <w:rFonts w:cs="Calibri"/>
          <w:u w:color="000000"/>
        </w:rPr>
        <w:t>8</w:t>
      </w:r>
      <w:r w:rsidRPr="00C4126C">
        <w:rPr>
          <w:rFonts w:cs="SimSun" w:hint="eastAsia"/>
          <w:u w:color="000000"/>
        </w:rPr>
        <w:t>月</w:t>
      </w:r>
      <w:r w:rsidRPr="00C4126C">
        <w:rPr>
          <w:rFonts w:cs="Calibri"/>
          <w:u w:color="000000"/>
        </w:rPr>
        <w:t>13</w:t>
      </w:r>
      <w:r w:rsidRPr="00C4126C">
        <w:rPr>
          <w:rFonts w:cs="SimSun" w:hint="eastAsia"/>
          <w:u w:color="000000"/>
        </w:rPr>
        <w:t>日：</w:t>
      </w:r>
      <w:r w:rsidRPr="00C4126C">
        <w:rPr>
          <w:rFonts w:cs="Calibri"/>
          <w:u w:color="000000"/>
        </w:rPr>
        <w:t>v1.2</w:t>
      </w:r>
      <w:r w:rsidRPr="00C4126C">
        <w:rPr>
          <w:rFonts w:cs="SimSun" w:hint="eastAsia"/>
          <w:u w:color="000000"/>
        </w:rPr>
        <w:t>版本，支持多地址方案、令牌、格式化，更新了未来的发展规划</w:t>
      </w:r>
    </w:p>
    <w:p w14:paraId="2AE3BCFB" w14:textId="77777777" w:rsidR="00E761D6" w:rsidRPr="00C4126C" w:rsidRDefault="00E761D6" w:rsidP="00FB1C48">
      <w:pPr>
        <w:pStyle w:val="a3"/>
        <w:numPr>
          <w:ilvl w:val="0"/>
          <w:numId w:val="25"/>
        </w:numPr>
        <w:ind w:firstLineChars="0"/>
        <w:rPr>
          <w:rFonts w:cs="Times New Roman"/>
          <w:u w:color="000000"/>
        </w:rPr>
      </w:pPr>
      <w:r w:rsidRPr="00C4126C">
        <w:rPr>
          <w:rFonts w:cs="Calibri"/>
          <w:u w:color="000000"/>
        </w:rPr>
        <w:t>2019</w:t>
      </w:r>
      <w:r w:rsidRPr="00C4126C">
        <w:rPr>
          <w:rFonts w:cs="SimSun" w:hint="eastAsia"/>
          <w:u w:color="000000"/>
        </w:rPr>
        <w:t>年</w:t>
      </w:r>
      <w:r w:rsidRPr="00C4126C">
        <w:rPr>
          <w:rFonts w:cs="Calibri"/>
          <w:u w:color="000000"/>
        </w:rPr>
        <w:t>5</w:t>
      </w:r>
      <w:r w:rsidRPr="00C4126C">
        <w:rPr>
          <w:rFonts w:cs="SimSun" w:hint="eastAsia"/>
          <w:u w:color="000000"/>
        </w:rPr>
        <w:t>月</w:t>
      </w:r>
      <w:r w:rsidRPr="00C4126C">
        <w:rPr>
          <w:rFonts w:cs="Calibri"/>
          <w:u w:color="000000"/>
        </w:rPr>
        <w:t>24</w:t>
      </w:r>
      <w:r w:rsidRPr="00C4126C">
        <w:rPr>
          <w:rFonts w:cs="SimSun" w:hint="eastAsia"/>
          <w:u w:color="000000"/>
        </w:rPr>
        <w:t>日：</w:t>
      </w:r>
      <w:r w:rsidRPr="00C4126C">
        <w:rPr>
          <w:rFonts w:cs="Calibri"/>
          <w:u w:color="000000"/>
        </w:rPr>
        <w:t>v1.1</w:t>
      </w:r>
      <w:r w:rsidRPr="00C4126C">
        <w:rPr>
          <w:rFonts w:cs="SimSun" w:hint="eastAsia"/>
          <w:u w:color="000000"/>
        </w:rPr>
        <w:t>版本，添加了镜像区块部分、链安全，更新了代币的供应和奖励规则</w:t>
      </w:r>
    </w:p>
    <w:p w14:paraId="7DD5C20C" w14:textId="77777777" w:rsidR="00E761D6" w:rsidRPr="00C4126C" w:rsidRDefault="00E761D6" w:rsidP="00FB1C48">
      <w:pPr>
        <w:pStyle w:val="a3"/>
        <w:numPr>
          <w:ilvl w:val="0"/>
          <w:numId w:val="25"/>
        </w:numPr>
        <w:ind w:firstLineChars="0"/>
        <w:rPr>
          <w:rFonts w:cs="Times New Roman"/>
          <w:u w:color="000000"/>
        </w:rPr>
      </w:pPr>
      <w:r w:rsidRPr="00C4126C">
        <w:rPr>
          <w:rFonts w:cs="Calibri"/>
          <w:u w:color="000000"/>
        </w:rPr>
        <w:t>2019</w:t>
      </w:r>
      <w:r w:rsidRPr="00C4126C">
        <w:rPr>
          <w:rFonts w:cs="SimSun" w:hint="eastAsia"/>
          <w:u w:color="000000"/>
        </w:rPr>
        <w:t>年</w:t>
      </w:r>
      <w:r w:rsidRPr="00C4126C">
        <w:rPr>
          <w:rFonts w:cs="Calibri"/>
          <w:u w:color="000000"/>
        </w:rPr>
        <w:t>4</w:t>
      </w:r>
      <w:r w:rsidRPr="00C4126C">
        <w:rPr>
          <w:rFonts w:cs="SimSun" w:hint="eastAsia"/>
          <w:u w:color="000000"/>
        </w:rPr>
        <w:t>月</w:t>
      </w:r>
      <w:r w:rsidRPr="00C4126C">
        <w:rPr>
          <w:rFonts w:cs="Calibri"/>
          <w:u w:color="000000"/>
        </w:rPr>
        <w:t>3</w:t>
      </w:r>
      <w:r w:rsidRPr="00C4126C">
        <w:rPr>
          <w:rFonts w:cs="SimSun" w:hint="eastAsia"/>
          <w:u w:color="000000"/>
        </w:rPr>
        <w:t>日：</w:t>
      </w:r>
      <w:r w:rsidRPr="00C4126C">
        <w:rPr>
          <w:rFonts w:cs="Calibri"/>
          <w:u w:color="000000"/>
        </w:rPr>
        <w:t>v1.0</w:t>
      </w:r>
      <w:r w:rsidRPr="00C4126C">
        <w:rPr>
          <w:rFonts w:cs="SimSun" w:hint="eastAsia"/>
          <w:u w:color="000000"/>
        </w:rPr>
        <w:t>版本发布</w:t>
      </w:r>
    </w:p>
    <w:p w14:paraId="0C823089" w14:textId="7FC392EB" w:rsidR="008A21BB" w:rsidRDefault="008A21BB" w:rsidP="00B34156">
      <w:pPr>
        <w:pStyle w:val="a3"/>
      </w:pPr>
    </w:p>
    <w:sectPr w:rsidR="008A21BB" w:rsidSect="00DC0C27">
      <w:headerReference w:type="even" r:id="rId31"/>
      <w:headerReference w:type="default" r:id="rId32"/>
      <w:footerReference w:type="even" r:id="rId33"/>
      <w:footerReference w:type="default" r:id="rId34"/>
      <w:headerReference w:type="first" r:id="rId35"/>
      <w:footerReference w:type="first" r:id="rId36"/>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1FED0" w14:textId="77777777" w:rsidR="00EE5E7F" w:rsidRDefault="00EE5E7F" w:rsidP="00DC0C27">
      <w:r>
        <w:separator/>
      </w:r>
    </w:p>
  </w:endnote>
  <w:endnote w:type="continuationSeparator" w:id="0">
    <w:p w14:paraId="3CEC6937" w14:textId="77777777" w:rsidR="00EE5E7F" w:rsidRDefault="00EE5E7F" w:rsidP="00DC0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FangSong">
    <w:panose1 w:val="02010609060101010101"/>
    <w:charset w:val="86"/>
    <w:family w:val="auto"/>
    <w:pitch w:val="variable"/>
    <w:sig w:usb0="800002BF" w:usb1="38CF7CFA" w:usb2="00000016" w:usb3="00000000" w:csb0="00040001" w:csb1="00000000"/>
  </w:font>
  <w:font w:name="Songti SC">
    <w:panose1 w:val="02010600040101010101"/>
    <w:charset w:val="86"/>
    <w:family w:val="auto"/>
    <w:pitch w:val="variable"/>
    <w:sig w:usb0="00000287" w:usb1="080F0000" w:usb2="00000010" w:usb3="00000000" w:csb0="0004009F" w:csb1="00000000"/>
  </w:font>
  <w:font w:name="SimHei">
    <w:panose1 w:val="02010609060101010101"/>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06B4E" w14:textId="77777777" w:rsidR="009762BD" w:rsidRDefault="009762BD" w:rsidP="008A21BB">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76C6F91A" w14:textId="77777777" w:rsidR="009762BD" w:rsidRDefault="009762BD">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15698" w14:textId="73E217B1" w:rsidR="009762BD" w:rsidRPr="009A12F6" w:rsidRDefault="009762BD" w:rsidP="003D540F">
    <w:pPr>
      <w:pStyle w:val="ac"/>
      <w:framePr w:w="11805" w:wrap="none" w:vAnchor="text" w:hAnchor="page" w:x="82" w:y="854"/>
      <w:jc w:val="center"/>
      <w:rPr>
        <w:rStyle w:val="ae"/>
        <w:color w:val="FFFFFF" w:themeColor="background1"/>
      </w:rPr>
    </w:pPr>
    <w:r w:rsidRPr="009A12F6">
      <w:rPr>
        <w:rStyle w:val="ae"/>
        <w:color w:val="FFFFFF" w:themeColor="background1"/>
      </w:rPr>
      <w:fldChar w:fldCharType="begin"/>
    </w:r>
    <w:r w:rsidRPr="009A12F6">
      <w:rPr>
        <w:rStyle w:val="ae"/>
        <w:color w:val="FFFFFF" w:themeColor="background1"/>
      </w:rPr>
      <w:instrText xml:space="preserve">PAGE  </w:instrText>
    </w:r>
    <w:r w:rsidRPr="009A12F6">
      <w:rPr>
        <w:rStyle w:val="ae"/>
        <w:color w:val="FFFFFF" w:themeColor="background1"/>
      </w:rPr>
      <w:fldChar w:fldCharType="separate"/>
    </w:r>
    <w:r w:rsidR="003C1CFD">
      <w:rPr>
        <w:rStyle w:val="ae"/>
        <w:noProof/>
        <w:color w:val="FFFFFF" w:themeColor="background1"/>
      </w:rPr>
      <w:t>1</w:t>
    </w:r>
    <w:r w:rsidRPr="009A12F6">
      <w:rPr>
        <w:rStyle w:val="ae"/>
        <w:color w:val="FFFFFF" w:themeColor="background1"/>
      </w:rPr>
      <w:fldChar w:fldCharType="end"/>
    </w:r>
  </w:p>
  <w:p w14:paraId="60B46B4B" w14:textId="43B3E733" w:rsidR="009762BD" w:rsidRDefault="003D540F" w:rsidP="00C42CCD">
    <w:pPr>
      <w:widowControl/>
      <w:autoSpaceDE w:val="0"/>
      <w:autoSpaceDN w:val="0"/>
      <w:adjustRightInd w:val="0"/>
      <w:spacing w:line="280" w:lineRule="atLeast"/>
      <w:jc w:val="left"/>
    </w:pPr>
    <w:r>
      <w:rPr>
        <w:noProof/>
        <w:color w:val="FFFFFF" w:themeColor="background1"/>
      </w:rPr>
      <w:drawing>
        <wp:anchor distT="0" distB="0" distL="114300" distR="114300" simplePos="0" relativeHeight="251662336" behindDoc="1" locked="0" layoutInCell="1" allowOverlap="1" wp14:anchorId="2F125D32" wp14:editId="259DA647">
          <wp:simplePos x="0" y="0"/>
          <wp:positionH relativeFrom="page">
            <wp:posOffset>-175600</wp:posOffset>
          </wp:positionH>
          <wp:positionV relativeFrom="paragraph">
            <wp:posOffset>-83185</wp:posOffset>
          </wp:positionV>
          <wp:extent cx="7722000" cy="90000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页脚.png"/>
                  <pic:cNvPicPr/>
                </pic:nvPicPr>
                <pic:blipFill>
                  <a:blip r:embed="rId1">
                    <a:extLst>
                      <a:ext uri="{28A0092B-C50C-407E-A947-70E740481C1C}">
                        <a14:useLocalDpi xmlns:a14="http://schemas.microsoft.com/office/drawing/2010/main" val="0"/>
                      </a:ext>
                    </a:extLst>
                  </a:blip>
                  <a:stretch>
                    <a:fillRect/>
                  </a:stretch>
                </pic:blipFill>
                <pic:spPr>
                  <a:xfrm>
                    <a:off x="0" y="0"/>
                    <a:ext cx="7722000" cy="9000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4FED3" w14:textId="77777777" w:rsidR="00D7740F" w:rsidRDefault="00D7740F">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416A1" w14:textId="77777777" w:rsidR="00EE5E7F" w:rsidRDefault="00EE5E7F" w:rsidP="00DC0C27">
      <w:r>
        <w:separator/>
      </w:r>
    </w:p>
  </w:footnote>
  <w:footnote w:type="continuationSeparator" w:id="0">
    <w:p w14:paraId="0C110828" w14:textId="77777777" w:rsidR="00EE5E7F" w:rsidRDefault="00EE5E7F" w:rsidP="00DC0C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20798" w14:textId="77777777" w:rsidR="00D7740F" w:rsidRDefault="00D7740F">
    <w:pPr>
      <w:pStyle w:val="aa"/>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1BF1" w14:textId="1D12EE15" w:rsidR="00430CDB" w:rsidRDefault="00D7740F" w:rsidP="00430CDB">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anchor distT="0" distB="0" distL="114300" distR="114300" simplePos="0" relativeHeight="251661312" behindDoc="0" locked="0" layoutInCell="1" allowOverlap="1" wp14:anchorId="682578BA" wp14:editId="4A5B8DC9">
          <wp:simplePos x="0" y="0"/>
          <wp:positionH relativeFrom="margin">
            <wp:posOffset>5540375</wp:posOffset>
          </wp:positionH>
          <wp:positionV relativeFrom="margin">
            <wp:posOffset>-924560</wp:posOffset>
          </wp:positionV>
          <wp:extent cx="892175" cy="10617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2175" cy="1061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FD0AF" w14:textId="060C3326" w:rsidR="00367741" w:rsidRDefault="00367741">
    <w:pPr>
      <w:pStyle w:val="aa"/>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16C6C" w14:textId="77777777" w:rsidR="00D7740F" w:rsidRDefault="00D7740F">
    <w:pPr>
      <w:pStyle w:val="aa"/>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E10F57"/>
    <w:multiLevelType w:val="hybridMultilevel"/>
    <w:tmpl w:val="7748A4D0"/>
    <w:lvl w:ilvl="0" w:tplc="2318BC88">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040F547A"/>
    <w:multiLevelType w:val="hybridMultilevel"/>
    <w:tmpl w:val="35CC27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099F5C1C"/>
    <w:multiLevelType w:val="hybridMultilevel"/>
    <w:tmpl w:val="967222A6"/>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931EE1"/>
    <w:multiLevelType w:val="hybridMultilevel"/>
    <w:tmpl w:val="8C02A3EA"/>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EF90FD8"/>
    <w:multiLevelType w:val="hybridMultilevel"/>
    <w:tmpl w:val="C0CABC5A"/>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F5E2E2F"/>
    <w:multiLevelType w:val="hybridMultilevel"/>
    <w:tmpl w:val="6F0A672A"/>
    <w:lvl w:ilvl="0" w:tplc="2318BC88">
      <w:start w:val="1"/>
      <w:numFmt w:val="bullet"/>
      <w:lvlText w:val=""/>
      <w:lvlJc w:val="left"/>
      <w:pPr>
        <w:ind w:left="680" w:hanging="113"/>
      </w:pPr>
      <w:rPr>
        <w:rFonts w:ascii="Symbol" w:hAnsi="Symbol" w:hint="default"/>
        <w:color w:val="auto"/>
      </w:rPr>
    </w:lvl>
    <w:lvl w:ilvl="1" w:tplc="44BAFC86">
      <w:start w:val="1"/>
      <w:numFmt w:val="bullet"/>
      <w:lvlText w:val=""/>
      <w:lvlJc w:val="left"/>
      <w:pPr>
        <w:ind w:left="960" w:hanging="480"/>
      </w:pPr>
      <w:rPr>
        <w:rFonts w:ascii="Symbol" w:hAnsi="Symbol" w:hint="default"/>
        <w:color w:val="auto"/>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13A13D0B"/>
    <w:multiLevelType w:val="hybridMultilevel"/>
    <w:tmpl w:val="A00C7426"/>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17F36A7F"/>
    <w:multiLevelType w:val="hybridMultilevel"/>
    <w:tmpl w:val="8E2CAC64"/>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9DE1187"/>
    <w:multiLevelType w:val="hybridMultilevel"/>
    <w:tmpl w:val="D80843DC"/>
    <w:lvl w:ilvl="0" w:tplc="2318BC88">
      <w:start w:val="1"/>
      <w:numFmt w:val="bullet"/>
      <w:lvlText w:val=""/>
      <w:lvlJc w:val="left"/>
      <w:pPr>
        <w:ind w:left="960" w:hanging="480"/>
      </w:pPr>
      <w:rPr>
        <w:rFonts w:ascii="Symbol" w:hAnsi="Symbol" w:hint="default"/>
        <w:color w:val="auto"/>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BD627AA"/>
    <w:multiLevelType w:val="hybridMultilevel"/>
    <w:tmpl w:val="0A14DDB2"/>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6927992"/>
    <w:multiLevelType w:val="hybridMultilevel"/>
    <w:tmpl w:val="4E1E2600"/>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26D60968"/>
    <w:multiLevelType w:val="hybridMultilevel"/>
    <w:tmpl w:val="6194EEEA"/>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28FF6FAA"/>
    <w:multiLevelType w:val="hybridMultilevel"/>
    <w:tmpl w:val="B6F4585A"/>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319D1959"/>
    <w:multiLevelType w:val="hybridMultilevel"/>
    <w:tmpl w:val="74C2DAE6"/>
    <w:lvl w:ilvl="0" w:tplc="2318BC88">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33917BE9"/>
    <w:multiLevelType w:val="hybridMultilevel"/>
    <w:tmpl w:val="26ACD79C"/>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3A050E46"/>
    <w:multiLevelType w:val="hybridMultilevel"/>
    <w:tmpl w:val="74E2868A"/>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4EBE2365"/>
    <w:multiLevelType w:val="hybridMultilevel"/>
    <w:tmpl w:val="7F0EDE0C"/>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53BD4A5C"/>
    <w:multiLevelType w:val="hybridMultilevel"/>
    <w:tmpl w:val="3CE237D0"/>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558C1D10"/>
    <w:multiLevelType w:val="hybridMultilevel"/>
    <w:tmpl w:val="348E8E28"/>
    <w:lvl w:ilvl="0" w:tplc="3B38570A">
      <w:start w:val="1"/>
      <w:numFmt w:val="bullet"/>
      <w:lvlText w:val=""/>
      <w:lvlJc w:val="left"/>
      <w:pPr>
        <w:ind w:left="567" w:hanging="454"/>
      </w:pPr>
      <w:rPr>
        <w:rFonts w:ascii="Symbol" w:hAnsi="Symbol" w:hint="default"/>
        <w:color w:val="auto"/>
      </w:rPr>
    </w:lvl>
    <w:lvl w:ilvl="1" w:tplc="2318BC88">
      <w:start w:val="1"/>
      <w:numFmt w:val="bullet"/>
      <w:lvlText w:val=""/>
      <w:lvlJc w:val="left"/>
      <w:pPr>
        <w:ind w:left="960" w:hanging="480"/>
      </w:pPr>
      <w:rPr>
        <w:rFonts w:ascii="Symbol" w:hAnsi="Symbol" w:hint="default"/>
        <w:color w:val="auto"/>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E66320C"/>
    <w:multiLevelType w:val="hybridMultilevel"/>
    <w:tmpl w:val="C95A1070"/>
    <w:lvl w:ilvl="0" w:tplc="2318BC88">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3">
    <w:nsid w:val="62856713"/>
    <w:multiLevelType w:val="hybridMultilevel"/>
    <w:tmpl w:val="586A5192"/>
    <w:lvl w:ilvl="0" w:tplc="2318BC88">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4">
    <w:nsid w:val="66EE16A1"/>
    <w:multiLevelType w:val="hybridMultilevel"/>
    <w:tmpl w:val="7A3E0C46"/>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67213C0B"/>
    <w:multiLevelType w:val="hybridMultilevel"/>
    <w:tmpl w:val="CB2CD0F0"/>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67FC0204"/>
    <w:multiLevelType w:val="hybridMultilevel"/>
    <w:tmpl w:val="78EEBF94"/>
    <w:lvl w:ilvl="0" w:tplc="2318BC88">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6B5D137D"/>
    <w:multiLevelType w:val="hybridMultilevel"/>
    <w:tmpl w:val="4942DC3C"/>
    <w:lvl w:ilvl="0" w:tplc="2318BC8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1"/>
  </w:num>
  <w:num w:numId="3">
    <w:abstractNumId w:val="2"/>
  </w:num>
  <w:num w:numId="4">
    <w:abstractNumId w:val="4"/>
  </w:num>
  <w:num w:numId="5">
    <w:abstractNumId w:val="8"/>
  </w:num>
  <w:num w:numId="6">
    <w:abstractNumId w:val="21"/>
  </w:num>
  <w:num w:numId="7">
    <w:abstractNumId w:val="11"/>
  </w:num>
  <w:num w:numId="8">
    <w:abstractNumId w:val="3"/>
  </w:num>
  <w:num w:numId="9">
    <w:abstractNumId w:val="27"/>
  </w:num>
  <w:num w:numId="10">
    <w:abstractNumId w:val="14"/>
  </w:num>
  <w:num w:numId="11">
    <w:abstractNumId w:val="12"/>
  </w:num>
  <w:num w:numId="12">
    <w:abstractNumId w:val="7"/>
  </w:num>
  <w:num w:numId="13">
    <w:abstractNumId w:val="9"/>
  </w:num>
  <w:num w:numId="14">
    <w:abstractNumId w:val="15"/>
  </w:num>
  <w:num w:numId="15">
    <w:abstractNumId w:val="18"/>
  </w:num>
  <w:num w:numId="16">
    <w:abstractNumId w:val="24"/>
  </w:num>
  <w:num w:numId="17">
    <w:abstractNumId w:val="19"/>
  </w:num>
  <w:num w:numId="18">
    <w:abstractNumId w:val="13"/>
  </w:num>
  <w:num w:numId="19">
    <w:abstractNumId w:val="25"/>
  </w:num>
  <w:num w:numId="20">
    <w:abstractNumId w:val="5"/>
  </w:num>
  <w:num w:numId="21">
    <w:abstractNumId w:val="6"/>
  </w:num>
  <w:num w:numId="22">
    <w:abstractNumId w:val="17"/>
  </w:num>
  <w:num w:numId="23">
    <w:abstractNumId w:val="10"/>
  </w:num>
  <w:num w:numId="24">
    <w:abstractNumId w:val="20"/>
  </w:num>
  <w:num w:numId="25">
    <w:abstractNumId w:val="16"/>
  </w:num>
  <w:num w:numId="26">
    <w:abstractNumId w:val="26"/>
  </w:num>
  <w:num w:numId="27">
    <w:abstractNumId w:val="22"/>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D6"/>
    <w:rsid w:val="000030B3"/>
    <w:rsid w:val="00004F8F"/>
    <w:rsid w:val="00011E38"/>
    <w:rsid w:val="000127E6"/>
    <w:rsid w:val="000140A2"/>
    <w:rsid w:val="00014570"/>
    <w:rsid w:val="00016D41"/>
    <w:rsid w:val="00017651"/>
    <w:rsid w:val="000206C0"/>
    <w:rsid w:val="0003602D"/>
    <w:rsid w:val="00037A71"/>
    <w:rsid w:val="00040109"/>
    <w:rsid w:val="00040C61"/>
    <w:rsid w:val="00042D33"/>
    <w:rsid w:val="00044519"/>
    <w:rsid w:val="00047606"/>
    <w:rsid w:val="0005549B"/>
    <w:rsid w:val="00063573"/>
    <w:rsid w:val="00067C40"/>
    <w:rsid w:val="000707AB"/>
    <w:rsid w:val="00071D81"/>
    <w:rsid w:val="000761C6"/>
    <w:rsid w:val="00080481"/>
    <w:rsid w:val="00082D8F"/>
    <w:rsid w:val="0008766B"/>
    <w:rsid w:val="00095B4B"/>
    <w:rsid w:val="000A52D4"/>
    <w:rsid w:val="000B007A"/>
    <w:rsid w:val="000B286D"/>
    <w:rsid w:val="000B3737"/>
    <w:rsid w:val="000D4798"/>
    <w:rsid w:val="000E0608"/>
    <w:rsid w:val="000E19FA"/>
    <w:rsid w:val="000F0807"/>
    <w:rsid w:val="000F0CE5"/>
    <w:rsid w:val="000F3E17"/>
    <w:rsid w:val="000F4C5A"/>
    <w:rsid w:val="00101BB4"/>
    <w:rsid w:val="00101BF4"/>
    <w:rsid w:val="0010657A"/>
    <w:rsid w:val="001314FC"/>
    <w:rsid w:val="00132358"/>
    <w:rsid w:val="00133C90"/>
    <w:rsid w:val="0013747A"/>
    <w:rsid w:val="00143E06"/>
    <w:rsid w:val="00150479"/>
    <w:rsid w:val="00153321"/>
    <w:rsid w:val="001537AF"/>
    <w:rsid w:val="00165293"/>
    <w:rsid w:val="00172C9A"/>
    <w:rsid w:val="0018035B"/>
    <w:rsid w:val="0018170E"/>
    <w:rsid w:val="00193A49"/>
    <w:rsid w:val="001966B2"/>
    <w:rsid w:val="001975F1"/>
    <w:rsid w:val="001A2ADC"/>
    <w:rsid w:val="001B1215"/>
    <w:rsid w:val="001B4FE4"/>
    <w:rsid w:val="001B7EEB"/>
    <w:rsid w:val="001C2C94"/>
    <w:rsid w:val="001D0ADE"/>
    <w:rsid w:val="001E64D4"/>
    <w:rsid w:val="001E6BFD"/>
    <w:rsid w:val="001F1287"/>
    <w:rsid w:val="00205E0D"/>
    <w:rsid w:val="0021323B"/>
    <w:rsid w:val="00220A3D"/>
    <w:rsid w:val="00247CD5"/>
    <w:rsid w:val="00251002"/>
    <w:rsid w:val="002536EF"/>
    <w:rsid w:val="002557C7"/>
    <w:rsid w:val="00255815"/>
    <w:rsid w:val="00255E06"/>
    <w:rsid w:val="00274682"/>
    <w:rsid w:val="00282BE2"/>
    <w:rsid w:val="002860C2"/>
    <w:rsid w:val="002876B7"/>
    <w:rsid w:val="0029521B"/>
    <w:rsid w:val="002B2DCF"/>
    <w:rsid w:val="002B3006"/>
    <w:rsid w:val="002B62F8"/>
    <w:rsid w:val="002C21AF"/>
    <w:rsid w:val="002C3138"/>
    <w:rsid w:val="002E197C"/>
    <w:rsid w:val="002E1E78"/>
    <w:rsid w:val="0030370A"/>
    <w:rsid w:val="00310A92"/>
    <w:rsid w:val="0031192F"/>
    <w:rsid w:val="00314AA4"/>
    <w:rsid w:val="0031530B"/>
    <w:rsid w:val="003171C5"/>
    <w:rsid w:val="00320F25"/>
    <w:rsid w:val="00326412"/>
    <w:rsid w:val="003275A6"/>
    <w:rsid w:val="00331BBE"/>
    <w:rsid w:val="00332936"/>
    <w:rsid w:val="0033579C"/>
    <w:rsid w:val="00335A6F"/>
    <w:rsid w:val="00337454"/>
    <w:rsid w:val="00344196"/>
    <w:rsid w:val="00344749"/>
    <w:rsid w:val="00345F9A"/>
    <w:rsid w:val="00347189"/>
    <w:rsid w:val="0035565A"/>
    <w:rsid w:val="00360DBA"/>
    <w:rsid w:val="00367741"/>
    <w:rsid w:val="00370487"/>
    <w:rsid w:val="00370E85"/>
    <w:rsid w:val="00371416"/>
    <w:rsid w:val="00372409"/>
    <w:rsid w:val="00372C52"/>
    <w:rsid w:val="00377712"/>
    <w:rsid w:val="0038041D"/>
    <w:rsid w:val="00387B48"/>
    <w:rsid w:val="003903A1"/>
    <w:rsid w:val="003912DF"/>
    <w:rsid w:val="00394638"/>
    <w:rsid w:val="00394B28"/>
    <w:rsid w:val="00395811"/>
    <w:rsid w:val="003B5ED8"/>
    <w:rsid w:val="003C1CFD"/>
    <w:rsid w:val="003C388A"/>
    <w:rsid w:val="003C4313"/>
    <w:rsid w:val="003C75D2"/>
    <w:rsid w:val="003D0E28"/>
    <w:rsid w:val="003D540F"/>
    <w:rsid w:val="003D6103"/>
    <w:rsid w:val="003E087F"/>
    <w:rsid w:val="003E137E"/>
    <w:rsid w:val="003E5286"/>
    <w:rsid w:val="003E5797"/>
    <w:rsid w:val="003E65C3"/>
    <w:rsid w:val="003F2D92"/>
    <w:rsid w:val="003F37A8"/>
    <w:rsid w:val="003F3E32"/>
    <w:rsid w:val="003F4A65"/>
    <w:rsid w:val="004103E1"/>
    <w:rsid w:val="00412688"/>
    <w:rsid w:val="004142AD"/>
    <w:rsid w:val="0042306C"/>
    <w:rsid w:val="00424C2D"/>
    <w:rsid w:val="00430CDB"/>
    <w:rsid w:val="004316BC"/>
    <w:rsid w:val="004354E5"/>
    <w:rsid w:val="00435FD5"/>
    <w:rsid w:val="0044072D"/>
    <w:rsid w:val="0044650D"/>
    <w:rsid w:val="00446C2E"/>
    <w:rsid w:val="004514AD"/>
    <w:rsid w:val="00454B1E"/>
    <w:rsid w:val="00456021"/>
    <w:rsid w:val="00456D04"/>
    <w:rsid w:val="004573E4"/>
    <w:rsid w:val="004665D2"/>
    <w:rsid w:val="004760E7"/>
    <w:rsid w:val="0048687C"/>
    <w:rsid w:val="00487233"/>
    <w:rsid w:val="004930D2"/>
    <w:rsid w:val="00494BB5"/>
    <w:rsid w:val="004C2F18"/>
    <w:rsid w:val="004C3584"/>
    <w:rsid w:val="004C6764"/>
    <w:rsid w:val="004C69E4"/>
    <w:rsid w:val="004D118C"/>
    <w:rsid w:val="004D35C0"/>
    <w:rsid w:val="004D425F"/>
    <w:rsid w:val="004E3D9A"/>
    <w:rsid w:val="004F0C2B"/>
    <w:rsid w:val="004F1DA0"/>
    <w:rsid w:val="004F49BF"/>
    <w:rsid w:val="004F633C"/>
    <w:rsid w:val="004F6EC2"/>
    <w:rsid w:val="00500909"/>
    <w:rsid w:val="005076C8"/>
    <w:rsid w:val="0051244D"/>
    <w:rsid w:val="00513F3A"/>
    <w:rsid w:val="0052108A"/>
    <w:rsid w:val="0052198E"/>
    <w:rsid w:val="00531994"/>
    <w:rsid w:val="00531E3A"/>
    <w:rsid w:val="00534709"/>
    <w:rsid w:val="005413AD"/>
    <w:rsid w:val="00554711"/>
    <w:rsid w:val="00557C90"/>
    <w:rsid w:val="0056206C"/>
    <w:rsid w:val="0057204B"/>
    <w:rsid w:val="005722E4"/>
    <w:rsid w:val="00586EA8"/>
    <w:rsid w:val="00594B1E"/>
    <w:rsid w:val="00596BCE"/>
    <w:rsid w:val="005B5F29"/>
    <w:rsid w:val="005C50CA"/>
    <w:rsid w:val="005C50E7"/>
    <w:rsid w:val="005C6ED2"/>
    <w:rsid w:val="005D6160"/>
    <w:rsid w:val="005E02D1"/>
    <w:rsid w:val="005E0B72"/>
    <w:rsid w:val="005F3B0D"/>
    <w:rsid w:val="00601875"/>
    <w:rsid w:val="00611428"/>
    <w:rsid w:val="006213BC"/>
    <w:rsid w:val="00621968"/>
    <w:rsid w:val="00621C4A"/>
    <w:rsid w:val="0062328C"/>
    <w:rsid w:val="00632428"/>
    <w:rsid w:val="00633FB4"/>
    <w:rsid w:val="00635F9F"/>
    <w:rsid w:val="00641496"/>
    <w:rsid w:val="00643055"/>
    <w:rsid w:val="00646176"/>
    <w:rsid w:val="0064696A"/>
    <w:rsid w:val="00647904"/>
    <w:rsid w:val="00654808"/>
    <w:rsid w:val="00657952"/>
    <w:rsid w:val="006619F4"/>
    <w:rsid w:val="006715EF"/>
    <w:rsid w:val="00675F5D"/>
    <w:rsid w:val="00676F52"/>
    <w:rsid w:val="00681CE1"/>
    <w:rsid w:val="00692C98"/>
    <w:rsid w:val="006A0254"/>
    <w:rsid w:val="006A5205"/>
    <w:rsid w:val="006B4EB0"/>
    <w:rsid w:val="006B7228"/>
    <w:rsid w:val="006B73EA"/>
    <w:rsid w:val="006C5744"/>
    <w:rsid w:val="006D2A12"/>
    <w:rsid w:val="006D2BEE"/>
    <w:rsid w:val="006D397E"/>
    <w:rsid w:val="006E0392"/>
    <w:rsid w:val="006E1B90"/>
    <w:rsid w:val="006F0FAE"/>
    <w:rsid w:val="00705B6D"/>
    <w:rsid w:val="0071126F"/>
    <w:rsid w:val="00713BB1"/>
    <w:rsid w:val="00721CA3"/>
    <w:rsid w:val="00723A17"/>
    <w:rsid w:val="00734BA0"/>
    <w:rsid w:val="007371C6"/>
    <w:rsid w:val="007429C4"/>
    <w:rsid w:val="00744D22"/>
    <w:rsid w:val="0075198B"/>
    <w:rsid w:val="00752587"/>
    <w:rsid w:val="00752D1D"/>
    <w:rsid w:val="007618B2"/>
    <w:rsid w:val="00762372"/>
    <w:rsid w:val="00766AF6"/>
    <w:rsid w:val="00770704"/>
    <w:rsid w:val="00774BDC"/>
    <w:rsid w:val="00774DDF"/>
    <w:rsid w:val="00794F87"/>
    <w:rsid w:val="007A727A"/>
    <w:rsid w:val="007B0EC2"/>
    <w:rsid w:val="007B3D41"/>
    <w:rsid w:val="007B4FBF"/>
    <w:rsid w:val="007B7BDC"/>
    <w:rsid w:val="007C1163"/>
    <w:rsid w:val="007C69F4"/>
    <w:rsid w:val="007E412E"/>
    <w:rsid w:val="007E611B"/>
    <w:rsid w:val="008121A1"/>
    <w:rsid w:val="00812A42"/>
    <w:rsid w:val="008320D0"/>
    <w:rsid w:val="00850BF5"/>
    <w:rsid w:val="00850F81"/>
    <w:rsid w:val="00853995"/>
    <w:rsid w:val="00857558"/>
    <w:rsid w:val="00866A21"/>
    <w:rsid w:val="0087434D"/>
    <w:rsid w:val="00875407"/>
    <w:rsid w:val="008757BD"/>
    <w:rsid w:val="00882313"/>
    <w:rsid w:val="00883277"/>
    <w:rsid w:val="00887379"/>
    <w:rsid w:val="008938EE"/>
    <w:rsid w:val="0089751D"/>
    <w:rsid w:val="008A0E93"/>
    <w:rsid w:val="008A21BB"/>
    <w:rsid w:val="008A2A71"/>
    <w:rsid w:val="008A31B3"/>
    <w:rsid w:val="008A6DCF"/>
    <w:rsid w:val="008B4809"/>
    <w:rsid w:val="008C0158"/>
    <w:rsid w:val="008C1B77"/>
    <w:rsid w:val="008C3793"/>
    <w:rsid w:val="008C4EFA"/>
    <w:rsid w:val="008D5739"/>
    <w:rsid w:val="0090062E"/>
    <w:rsid w:val="009117E8"/>
    <w:rsid w:val="00913649"/>
    <w:rsid w:val="00914B65"/>
    <w:rsid w:val="00916F19"/>
    <w:rsid w:val="00923259"/>
    <w:rsid w:val="00927C5B"/>
    <w:rsid w:val="0094696C"/>
    <w:rsid w:val="00951B5D"/>
    <w:rsid w:val="00967632"/>
    <w:rsid w:val="00971937"/>
    <w:rsid w:val="00971E83"/>
    <w:rsid w:val="00972786"/>
    <w:rsid w:val="00974343"/>
    <w:rsid w:val="00974F54"/>
    <w:rsid w:val="009752C3"/>
    <w:rsid w:val="009762BD"/>
    <w:rsid w:val="00981909"/>
    <w:rsid w:val="0099584F"/>
    <w:rsid w:val="009A0144"/>
    <w:rsid w:val="009A12F6"/>
    <w:rsid w:val="009B093A"/>
    <w:rsid w:val="009C2029"/>
    <w:rsid w:val="009C50D7"/>
    <w:rsid w:val="009C7172"/>
    <w:rsid w:val="009C7202"/>
    <w:rsid w:val="009D48D1"/>
    <w:rsid w:val="009D763A"/>
    <w:rsid w:val="009D7A66"/>
    <w:rsid w:val="009E2A27"/>
    <w:rsid w:val="00A000FA"/>
    <w:rsid w:val="00A02973"/>
    <w:rsid w:val="00A105BE"/>
    <w:rsid w:val="00A12300"/>
    <w:rsid w:val="00A13012"/>
    <w:rsid w:val="00A13EB6"/>
    <w:rsid w:val="00A170A4"/>
    <w:rsid w:val="00A17A07"/>
    <w:rsid w:val="00A17E16"/>
    <w:rsid w:val="00A21403"/>
    <w:rsid w:val="00A2389F"/>
    <w:rsid w:val="00A25303"/>
    <w:rsid w:val="00A3253D"/>
    <w:rsid w:val="00A42C7A"/>
    <w:rsid w:val="00A470A8"/>
    <w:rsid w:val="00A500FC"/>
    <w:rsid w:val="00A51E79"/>
    <w:rsid w:val="00A60FF6"/>
    <w:rsid w:val="00A612EF"/>
    <w:rsid w:val="00A6252B"/>
    <w:rsid w:val="00A648E8"/>
    <w:rsid w:val="00A75CA9"/>
    <w:rsid w:val="00A820E6"/>
    <w:rsid w:val="00A8695E"/>
    <w:rsid w:val="00A8745C"/>
    <w:rsid w:val="00A904BE"/>
    <w:rsid w:val="00AA27B7"/>
    <w:rsid w:val="00AA3AE6"/>
    <w:rsid w:val="00AA3CC7"/>
    <w:rsid w:val="00AA3E68"/>
    <w:rsid w:val="00AA486B"/>
    <w:rsid w:val="00AA7274"/>
    <w:rsid w:val="00AB3020"/>
    <w:rsid w:val="00AC04C5"/>
    <w:rsid w:val="00AC5BEB"/>
    <w:rsid w:val="00AC7B33"/>
    <w:rsid w:val="00AD01EA"/>
    <w:rsid w:val="00AD1AD7"/>
    <w:rsid w:val="00AD4230"/>
    <w:rsid w:val="00AE0F60"/>
    <w:rsid w:val="00AE4D80"/>
    <w:rsid w:val="00AE5B81"/>
    <w:rsid w:val="00AF2CC9"/>
    <w:rsid w:val="00AF37CC"/>
    <w:rsid w:val="00AF3F48"/>
    <w:rsid w:val="00AF6EE3"/>
    <w:rsid w:val="00B00547"/>
    <w:rsid w:val="00B03388"/>
    <w:rsid w:val="00B035E7"/>
    <w:rsid w:val="00B04D41"/>
    <w:rsid w:val="00B225AA"/>
    <w:rsid w:val="00B30756"/>
    <w:rsid w:val="00B34156"/>
    <w:rsid w:val="00B349DB"/>
    <w:rsid w:val="00B413C2"/>
    <w:rsid w:val="00B437F9"/>
    <w:rsid w:val="00B473B0"/>
    <w:rsid w:val="00B50C80"/>
    <w:rsid w:val="00B525F3"/>
    <w:rsid w:val="00B533F0"/>
    <w:rsid w:val="00B64275"/>
    <w:rsid w:val="00B72B92"/>
    <w:rsid w:val="00B734E1"/>
    <w:rsid w:val="00B7397D"/>
    <w:rsid w:val="00B7574B"/>
    <w:rsid w:val="00B83D2B"/>
    <w:rsid w:val="00B8752C"/>
    <w:rsid w:val="00B9057E"/>
    <w:rsid w:val="00BA4B1A"/>
    <w:rsid w:val="00BA5AAD"/>
    <w:rsid w:val="00BA64DC"/>
    <w:rsid w:val="00BB6DBA"/>
    <w:rsid w:val="00BC0819"/>
    <w:rsid w:val="00BD0BB6"/>
    <w:rsid w:val="00BE6F47"/>
    <w:rsid w:val="00BF1BAC"/>
    <w:rsid w:val="00C02ADD"/>
    <w:rsid w:val="00C040AC"/>
    <w:rsid w:val="00C05E79"/>
    <w:rsid w:val="00C0637C"/>
    <w:rsid w:val="00C14789"/>
    <w:rsid w:val="00C16DF3"/>
    <w:rsid w:val="00C25AAB"/>
    <w:rsid w:val="00C4126C"/>
    <w:rsid w:val="00C41FA2"/>
    <w:rsid w:val="00C42CCD"/>
    <w:rsid w:val="00C45A23"/>
    <w:rsid w:val="00C50514"/>
    <w:rsid w:val="00C54A85"/>
    <w:rsid w:val="00C57014"/>
    <w:rsid w:val="00C607EA"/>
    <w:rsid w:val="00C63375"/>
    <w:rsid w:val="00C7313F"/>
    <w:rsid w:val="00C73890"/>
    <w:rsid w:val="00C74A63"/>
    <w:rsid w:val="00C7591E"/>
    <w:rsid w:val="00C77229"/>
    <w:rsid w:val="00C808B2"/>
    <w:rsid w:val="00C80B37"/>
    <w:rsid w:val="00C81AE5"/>
    <w:rsid w:val="00C85E36"/>
    <w:rsid w:val="00CA0CD9"/>
    <w:rsid w:val="00CA141D"/>
    <w:rsid w:val="00CA50D1"/>
    <w:rsid w:val="00CC4C1A"/>
    <w:rsid w:val="00CC71D6"/>
    <w:rsid w:val="00CD0F9C"/>
    <w:rsid w:val="00CD4E28"/>
    <w:rsid w:val="00CD57C0"/>
    <w:rsid w:val="00CF053B"/>
    <w:rsid w:val="00CF2E24"/>
    <w:rsid w:val="00CF3048"/>
    <w:rsid w:val="00CF6426"/>
    <w:rsid w:val="00D0198D"/>
    <w:rsid w:val="00D253DE"/>
    <w:rsid w:val="00D25F8A"/>
    <w:rsid w:val="00D304E3"/>
    <w:rsid w:val="00D36DF3"/>
    <w:rsid w:val="00D41BF1"/>
    <w:rsid w:val="00D45CED"/>
    <w:rsid w:val="00D460CE"/>
    <w:rsid w:val="00D52C9A"/>
    <w:rsid w:val="00D62C04"/>
    <w:rsid w:val="00D65FF1"/>
    <w:rsid w:val="00D724FE"/>
    <w:rsid w:val="00D73818"/>
    <w:rsid w:val="00D7740F"/>
    <w:rsid w:val="00D80ABF"/>
    <w:rsid w:val="00D816A9"/>
    <w:rsid w:val="00D87A43"/>
    <w:rsid w:val="00DB44B6"/>
    <w:rsid w:val="00DC0A33"/>
    <w:rsid w:val="00DC0C27"/>
    <w:rsid w:val="00DC28DC"/>
    <w:rsid w:val="00DC3E82"/>
    <w:rsid w:val="00DD378C"/>
    <w:rsid w:val="00DD4CA3"/>
    <w:rsid w:val="00DD59B8"/>
    <w:rsid w:val="00DD726F"/>
    <w:rsid w:val="00DE7BE8"/>
    <w:rsid w:val="00DF37D6"/>
    <w:rsid w:val="00DF6C0E"/>
    <w:rsid w:val="00E10BAB"/>
    <w:rsid w:val="00E2542F"/>
    <w:rsid w:val="00E2781F"/>
    <w:rsid w:val="00E3398F"/>
    <w:rsid w:val="00E43030"/>
    <w:rsid w:val="00E43E6E"/>
    <w:rsid w:val="00E54683"/>
    <w:rsid w:val="00E5582F"/>
    <w:rsid w:val="00E62350"/>
    <w:rsid w:val="00E761D6"/>
    <w:rsid w:val="00E80D41"/>
    <w:rsid w:val="00E83341"/>
    <w:rsid w:val="00E95B0B"/>
    <w:rsid w:val="00EA2544"/>
    <w:rsid w:val="00EA426F"/>
    <w:rsid w:val="00EA5AB0"/>
    <w:rsid w:val="00EA72A3"/>
    <w:rsid w:val="00EB01D5"/>
    <w:rsid w:val="00EB7048"/>
    <w:rsid w:val="00EB7D92"/>
    <w:rsid w:val="00EC7383"/>
    <w:rsid w:val="00ED5C79"/>
    <w:rsid w:val="00ED6AC4"/>
    <w:rsid w:val="00EE2138"/>
    <w:rsid w:val="00EE5E7F"/>
    <w:rsid w:val="00EE66FB"/>
    <w:rsid w:val="00EF3645"/>
    <w:rsid w:val="00F03805"/>
    <w:rsid w:val="00F07B59"/>
    <w:rsid w:val="00F13C71"/>
    <w:rsid w:val="00F14CE2"/>
    <w:rsid w:val="00F22DBC"/>
    <w:rsid w:val="00F25C66"/>
    <w:rsid w:val="00F3281C"/>
    <w:rsid w:val="00F332E4"/>
    <w:rsid w:val="00F33E5B"/>
    <w:rsid w:val="00F3783D"/>
    <w:rsid w:val="00F465E3"/>
    <w:rsid w:val="00F5010F"/>
    <w:rsid w:val="00F51197"/>
    <w:rsid w:val="00F560BF"/>
    <w:rsid w:val="00F56E16"/>
    <w:rsid w:val="00F675E9"/>
    <w:rsid w:val="00F75F3E"/>
    <w:rsid w:val="00F95517"/>
    <w:rsid w:val="00F96CB7"/>
    <w:rsid w:val="00F96DBD"/>
    <w:rsid w:val="00FB1C48"/>
    <w:rsid w:val="00FB74BB"/>
    <w:rsid w:val="00FC05DC"/>
    <w:rsid w:val="00FD047E"/>
    <w:rsid w:val="00FD0999"/>
    <w:rsid w:val="00FD1CE9"/>
    <w:rsid w:val="00FD2677"/>
    <w:rsid w:val="00FD669F"/>
    <w:rsid w:val="00FD6AA2"/>
    <w:rsid w:val="00FE0662"/>
    <w:rsid w:val="00FE28B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DA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2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42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142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
    <w:name w:val="标题01"/>
    <w:basedOn w:val="a"/>
    <w:qFormat/>
    <w:rsid w:val="001314FC"/>
    <w:pPr>
      <w:widowControl/>
      <w:autoSpaceDE w:val="0"/>
      <w:autoSpaceDN w:val="0"/>
      <w:adjustRightInd w:val="0"/>
      <w:spacing w:before="120" w:after="120" w:line="280" w:lineRule="atLeast"/>
      <w:jc w:val="left"/>
      <w:outlineLvl w:val="0"/>
    </w:pPr>
    <w:rPr>
      <w:rFonts w:ascii="FangSong" w:eastAsia="FangSong" w:hAnsi="FangSong" w:cs="Songti SC"/>
      <w:b/>
      <w:color w:val="2364B1"/>
      <w:kern w:val="0"/>
      <w:sz w:val="28"/>
      <w:szCs w:val="28"/>
    </w:rPr>
  </w:style>
  <w:style w:type="paragraph" w:customStyle="1" w:styleId="a3">
    <w:name w:val="文段"/>
    <w:basedOn w:val="a"/>
    <w:qFormat/>
    <w:rsid w:val="005D6160"/>
    <w:pPr>
      <w:ind w:firstLineChars="200" w:firstLine="480"/>
    </w:pPr>
    <w:rPr>
      <w:rFonts w:ascii="FangSong" w:eastAsia="FangSong" w:hAnsi="FangSong"/>
    </w:rPr>
  </w:style>
  <w:style w:type="paragraph" w:customStyle="1" w:styleId="a4">
    <w:name w:val="小标"/>
    <w:basedOn w:val="a"/>
    <w:qFormat/>
    <w:rsid w:val="001314FC"/>
    <w:pPr>
      <w:widowControl/>
      <w:autoSpaceDE w:val="0"/>
      <w:autoSpaceDN w:val="0"/>
      <w:adjustRightInd w:val="0"/>
      <w:spacing w:line="360" w:lineRule="auto"/>
      <w:jc w:val="left"/>
      <w:outlineLvl w:val="1"/>
    </w:pPr>
    <w:rPr>
      <w:rFonts w:ascii="SimHei" w:eastAsia="SimHei" w:hAnsi="SimHei" w:cs="Times"/>
      <w:color w:val="000000"/>
      <w:kern w:val="0"/>
    </w:rPr>
  </w:style>
  <w:style w:type="paragraph" w:customStyle="1" w:styleId="a5">
    <w:name w:val="代码"/>
    <w:basedOn w:val="a"/>
    <w:qFormat/>
    <w:rsid w:val="00D253DE"/>
    <w:pPr>
      <w:widowControl/>
      <w:autoSpaceDE w:val="0"/>
      <w:autoSpaceDN w:val="0"/>
      <w:adjustRightInd w:val="0"/>
      <w:jc w:val="left"/>
    </w:pPr>
    <w:rPr>
      <w:rFonts w:ascii="DengXian Light" w:eastAsia="DengXian Light" w:hAnsi="DengXian Light" w:cs="Times"/>
      <w:color w:val="000000"/>
      <w:kern w:val="0"/>
      <w:sz w:val="22"/>
      <w:szCs w:val="22"/>
    </w:rPr>
  </w:style>
  <w:style w:type="paragraph" w:styleId="a6">
    <w:name w:val="List Paragraph"/>
    <w:basedOn w:val="a"/>
    <w:uiPriority w:val="34"/>
    <w:qFormat/>
    <w:rsid w:val="00C77229"/>
    <w:pPr>
      <w:ind w:firstLineChars="200" w:firstLine="420"/>
    </w:pPr>
  </w:style>
  <w:style w:type="paragraph" w:customStyle="1" w:styleId="a7">
    <w:name w:val="链接"/>
    <w:basedOn w:val="a3"/>
    <w:qFormat/>
    <w:rsid w:val="00040C61"/>
    <w:rPr>
      <w:color w:val="2364B1"/>
    </w:rPr>
  </w:style>
  <w:style w:type="character" w:styleId="a8">
    <w:name w:val="Hyperlink"/>
    <w:basedOn w:val="a0"/>
    <w:uiPriority w:val="99"/>
    <w:unhideWhenUsed/>
    <w:rsid w:val="00C41FA2"/>
    <w:rPr>
      <w:color w:val="0563C1" w:themeColor="hyperlink"/>
      <w:u w:val="single"/>
    </w:rPr>
  </w:style>
  <w:style w:type="character" w:styleId="a9">
    <w:name w:val="FollowedHyperlink"/>
    <w:basedOn w:val="a0"/>
    <w:uiPriority w:val="99"/>
    <w:semiHidden/>
    <w:unhideWhenUsed/>
    <w:rsid w:val="000E0608"/>
    <w:rPr>
      <w:color w:val="954F72" w:themeColor="followedHyperlink"/>
      <w:u w:val="single"/>
    </w:rPr>
  </w:style>
  <w:style w:type="character" w:customStyle="1" w:styleId="10">
    <w:name w:val="标题 1字符"/>
    <w:basedOn w:val="a0"/>
    <w:link w:val="1"/>
    <w:uiPriority w:val="9"/>
    <w:rsid w:val="004142AD"/>
    <w:rPr>
      <w:b/>
      <w:bCs/>
      <w:kern w:val="44"/>
      <w:sz w:val="44"/>
      <w:szCs w:val="44"/>
    </w:rPr>
  </w:style>
  <w:style w:type="character" w:customStyle="1" w:styleId="20">
    <w:name w:val="标题 2字符"/>
    <w:basedOn w:val="a0"/>
    <w:link w:val="2"/>
    <w:uiPriority w:val="9"/>
    <w:rsid w:val="004142A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4142AD"/>
    <w:rPr>
      <w:b/>
      <w:bCs/>
      <w:sz w:val="32"/>
      <w:szCs w:val="32"/>
    </w:rPr>
  </w:style>
  <w:style w:type="paragraph" w:styleId="11">
    <w:name w:val="toc 1"/>
    <w:basedOn w:val="a"/>
    <w:next w:val="a"/>
    <w:autoRedefine/>
    <w:uiPriority w:val="39"/>
    <w:unhideWhenUsed/>
    <w:rsid w:val="00AA3CC7"/>
    <w:pPr>
      <w:tabs>
        <w:tab w:val="right" w:leader="dot" w:pos="8290"/>
      </w:tabs>
      <w:spacing w:before="120"/>
      <w:jc w:val="center"/>
    </w:pPr>
    <w:rPr>
      <w:rFonts w:eastAsiaTheme="minorHAnsi"/>
      <w:b/>
      <w:bCs/>
    </w:rPr>
  </w:style>
  <w:style w:type="paragraph" w:styleId="21">
    <w:name w:val="toc 2"/>
    <w:basedOn w:val="a"/>
    <w:next w:val="a"/>
    <w:autoRedefine/>
    <w:uiPriority w:val="39"/>
    <w:unhideWhenUsed/>
    <w:rsid w:val="004142AD"/>
    <w:pPr>
      <w:ind w:left="240"/>
      <w:jc w:val="left"/>
    </w:pPr>
    <w:rPr>
      <w:rFonts w:eastAsiaTheme="minorHAnsi"/>
      <w:b/>
      <w:bCs/>
      <w:sz w:val="22"/>
      <w:szCs w:val="22"/>
    </w:rPr>
  </w:style>
  <w:style w:type="paragraph" w:styleId="31">
    <w:name w:val="toc 3"/>
    <w:basedOn w:val="a"/>
    <w:next w:val="a"/>
    <w:autoRedefine/>
    <w:uiPriority w:val="39"/>
    <w:unhideWhenUsed/>
    <w:rsid w:val="004142AD"/>
    <w:pPr>
      <w:ind w:left="480"/>
      <w:jc w:val="left"/>
    </w:pPr>
    <w:rPr>
      <w:rFonts w:eastAsiaTheme="minorHAnsi"/>
      <w:sz w:val="22"/>
      <w:szCs w:val="22"/>
    </w:rPr>
  </w:style>
  <w:style w:type="paragraph" w:styleId="4">
    <w:name w:val="toc 4"/>
    <w:basedOn w:val="a"/>
    <w:next w:val="a"/>
    <w:autoRedefine/>
    <w:uiPriority w:val="39"/>
    <w:unhideWhenUsed/>
    <w:rsid w:val="004142AD"/>
    <w:pPr>
      <w:ind w:left="720"/>
      <w:jc w:val="left"/>
    </w:pPr>
    <w:rPr>
      <w:rFonts w:eastAsiaTheme="minorHAnsi"/>
      <w:sz w:val="20"/>
      <w:szCs w:val="20"/>
    </w:rPr>
  </w:style>
  <w:style w:type="paragraph" w:styleId="5">
    <w:name w:val="toc 5"/>
    <w:basedOn w:val="a"/>
    <w:next w:val="a"/>
    <w:autoRedefine/>
    <w:uiPriority w:val="39"/>
    <w:unhideWhenUsed/>
    <w:rsid w:val="004142AD"/>
    <w:pPr>
      <w:ind w:left="960"/>
      <w:jc w:val="left"/>
    </w:pPr>
    <w:rPr>
      <w:rFonts w:eastAsiaTheme="minorHAnsi"/>
      <w:sz w:val="20"/>
      <w:szCs w:val="20"/>
    </w:rPr>
  </w:style>
  <w:style w:type="paragraph" w:styleId="6">
    <w:name w:val="toc 6"/>
    <w:basedOn w:val="a"/>
    <w:next w:val="a"/>
    <w:autoRedefine/>
    <w:uiPriority w:val="39"/>
    <w:unhideWhenUsed/>
    <w:rsid w:val="004142AD"/>
    <w:pPr>
      <w:ind w:left="1200"/>
      <w:jc w:val="left"/>
    </w:pPr>
    <w:rPr>
      <w:rFonts w:eastAsiaTheme="minorHAnsi"/>
      <w:sz w:val="20"/>
      <w:szCs w:val="20"/>
    </w:rPr>
  </w:style>
  <w:style w:type="paragraph" w:styleId="7">
    <w:name w:val="toc 7"/>
    <w:basedOn w:val="a"/>
    <w:next w:val="a"/>
    <w:autoRedefine/>
    <w:uiPriority w:val="39"/>
    <w:unhideWhenUsed/>
    <w:rsid w:val="004142AD"/>
    <w:pPr>
      <w:ind w:left="1440"/>
      <w:jc w:val="left"/>
    </w:pPr>
    <w:rPr>
      <w:rFonts w:eastAsiaTheme="minorHAnsi"/>
      <w:sz w:val="20"/>
      <w:szCs w:val="20"/>
    </w:rPr>
  </w:style>
  <w:style w:type="paragraph" w:styleId="8">
    <w:name w:val="toc 8"/>
    <w:basedOn w:val="a"/>
    <w:next w:val="a"/>
    <w:autoRedefine/>
    <w:uiPriority w:val="39"/>
    <w:unhideWhenUsed/>
    <w:rsid w:val="004142AD"/>
    <w:pPr>
      <w:ind w:left="1680"/>
      <w:jc w:val="left"/>
    </w:pPr>
    <w:rPr>
      <w:rFonts w:eastAsiaTheme="minorHAnsi"/>
      <w:sz w:val="20"/>
      <w:szCs w:val="20"/>
    </w:rPr>
  </w:style>
  <w:style w:type="paragraph" w:styleId="9">
    <w:name w:val="toc 9"/>
    <w:basedOn w:val="a"/>
    <w:next w:val="a"/>
    <w:autoRedefine/>
    <w:uiPriority w:val="39"/>
    <w:unhideWhenUsed/>
    <w:rsid w:val="004142AD"/>
    <w:pPr>
      <w:ind w:left="1920"/>
      <w:jc w:val="left"/>
    </w:pPr>
    <w:rPr>
      <w:rFonts w:eastAsiaTheme="minorHAnsi"/>
      <w:sz w:val="20"/>
      <w:szCs w:val="20"/>
    </w:rPr>
  </w:style>
  <w:style w:type="paragraph" w:styleId="aa">
    <w:name w:val="header"/>
    <w:basedOn w:val="a"/>
    <w:link w:val="ab"/>
    <w:uiPriority w:val="99"/>
    <w:unhideWhenUsed/>
    <w:rsid w:val="00DC0C27"/>
    <w:pPr>
      <w:pBdr>
        <w:bottom w:val="single" w:sz="6" w:space="1" w:color="auto"/>
      </w:pBdr>
      <w:tabs>
        <w:tab w:val="center" w:pos="4153"/>
        <w:tab w:val="right" w:pos="8306"/>
      </w:tabs>
      <w:snapToGrid w:val="0"/>
      <w:jc w:val="center"/>
    </w:pPr>
    <w:rPr>
      <w:sz w:val="18"/>
      <w:szCs w:val="18"/>
    </w:rPr>
  </w:style>
  <w:style w:type="character" w:customStyle="1" w:styleId="ab">
    <w:name w:val="页眉字符"/>
    <w:basedOn w:val="a0"/>
    <w:link w:val="aa"/>
    <w:uiPriority w:val="99"/>
    <w:rsid w:val="00DC0C27"/>
    <w:rPr>
      <w:sz w:val="18"/>
      <w:szCs w:val="18"/>
    </w:rPr>
  </w:style>
  <w:style w:type="paragraph" w:styleId="ac">
    <w:name w:val="footer"/>
    <w:basedOn w:val="a"/>
    <w:link w:val="ad"/>
    <w:uiPriority w:val="99"/>
    <w:unhideWhenUsed/>
    <w:rsid w:val="00DC0C27"/>
    <w:pPr>
      <w:tabs>
        <w:tab w:val="center" w:pos="4153"/>
        <w:tab w:val="right" w:pos="8306"/>
      </w:tabs>
      <w:snapToGrid w:val="0"/>
      <w:jc w:val="left"/>
    </w:pPr>
    <w:rPr>
      <w:sz w:val="18"/>
      <w:szCs w:val="18"/>
    </w:rPr>
  </w:style>
  <w:style w:type="character" w:customStyle="1" w:styleId="ad">
    <w:name w:val="页脚字符"/>
    <w:basedOn w:val="a0"/>
    <w:link w:val="ac"/>
    <w:uiPriority w:val="99"/>
    <w:rsid w:val="00DC0C27"/>
    <w:rPr>
      <w:sz w:val="18"/>
      <w:szCs w:val="18"/>
    </w:rPr>
  </w:style>
  <w:style w:type="character" w:styleId="ae">
    <w:name w:val="page number"/>
    <w:basedOn w:val="a0"/>
    <w:uiPriority w:val="99"/>
    <w:semiHidden/>
    <w:unhideWhenUsed/>
    <w:rsid w:val="00DC0C27"/>
  </w:style>
  <w:style w:type="paragraph" w:styleId="af">
    <w:name w:val="TOC Heading"/>
    <w:basedOn w:val="1"/>
    <w:next w:val="a"/>
    <w:uiPriority w:val="39"/>
    <w:unhideWhenUsed/>
    <w:qFormat/>
    <w:rsid w:val="00BE6F47"/>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af0">
    <w:name w:val="Balloon Text"/>
    <w:basedOn w:val="a"/>
    <w:link w:val="af1"/>
    <w:uiPriority w:val="99"/>
    <w:semiHidden/>
    <w:unhideWhenUsed/>
    <w:rsid w:val="00D7740F"/>
    <w:rPr>
      <w:rFonts w:ascii="宋体" w:eastAsia="宋体"/>
      <w:sz w:val="18"/>
      <w:szCs w:val="18"/>
    </w:rPr>
  </w:style>
  <w:style w:type="character" w:customStyle="1" w:styleId="af1">
    <w:name w:val="批注框文本字符"/>
    <w:basedOn w:val="a0"/>
    <w:link w:val="af0"/>
    <w:uiPriority w:val="99"/>
    <w:semiHidden/>
    <w:rsid w:val="00D7740F"/>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dx.doi.org/10.4173/mic.2018.3.1"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github.com/bismuthfoundation/Optipoolware" TargetMode="External"/><Relationship Id="rId28" Type="http://schemas.openxmlformats.org/officeDocument/2006/relationships/hyperlink" Target="http://dx.doi.org/10.4173/mic.2018.3.1" TargetMode="External"/><Relationship Id="rId29" Type="http://schemas.openxmlformats.org/officeDocument/2006/relationships/hyperlink" Target="http://dx.doi.org/10.4173/mic.2017.4.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bismuthfoundation/Roadmap" TargetMode="External"/><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hyperlink" Target="https://github.com/hclivess/BismuthProjects/blob/master/anon_dappie.py" TargetMode="External"/><Relationship Id="rId12" Type="http://schemas.openxmlformats.org/officeDocument/2006/relationships/hyperlink" Target="https://dragginator.com" TargetMode="External"/><Relationship Id="rId13" Type="http://schemas.openxmlformats.org/officeDocument/2006/relationships/hyperlink" Target="https://pokapoka.biz/" TargetMode="External"/><Relationship Id="rId14" Type="http://schemas.openxmlformats.org/officeDocument/2006/relationships/hyperlink" Target="https://github.com/hclivess/BismuthProjects/blob/master/zircodice_dappie.py" TargetMode="External"/><Relationship Id="rId15" Type="http://schemas.openxmlformats.org/officeDocument/2006/relationships/hyperlink" Target="https://github.com/hclivess/BismuthProjects/blob/master/autogame/about.m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hypernodes.bismuth.live/?p=218" TargetMode="External"/><Relationship Id="rId19" Type="http://schemas.openxmlformats.org/officeDocument/2006/relationships/image" Target="media/image6.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E0A7D00-A48C-474D-82DC-DECE061A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3263</Words>
  <Characters>18600</Characters>
  <Application>Microsoft Macintosh Word</Application>
  <DocSecurity>0</DocSecurity>
  <Lines>155</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cp:lastPrinted>2019-10-24T10:41:00Z</cp:lastPrinted>
  <dcterms:created xsi:type="dcterms:W3CDTF">2019-10-24T10:41:00Z</dcterms:created>
  <dcterms:modified xsi:type="dcterms:W3CDTF">2019-10-24T12:18:00Z</dcterms:modified>
</cp:coreProperties>
</file>